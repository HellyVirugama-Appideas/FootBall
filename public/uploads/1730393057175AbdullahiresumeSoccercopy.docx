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tbl>
      <w:tblPr>
        <w:tblStyle w:val="divdocumentdivPARAGRAPHNAME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8160"/>
      </w:tblGrid>
      <w:tr w:rsidR="00B43EFF" w14:paraId="6B33EC80" w14:textId="77777777">
        <w:trPr>
          <w:tblCellSpacing w:w="0" w:type="dxa"/>
        </w:trPr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A4A7CC" w14:textId="77777777" w:rsidR="00B43EFF" w:rsidRDefault="00FB0B00">
            <w:pPr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  <w:r>
              <w:rPr>
                <w:rStyle w:val="monogram"/>
                <w:rFonts w:ascii="Arial" w:eastAsia="Arial" w:hAnsi="Arial" w:cs="Arial"/>
                <w:noProof/>
                <w:color w:val="231F20"/>
                <w:sz w:val="22"/>
                <w:szCs w:val="22"/>
              </w:rPr>
              <w:drawing>
                <wp:inline distT="0" distB="0" distL="0" distR="0" wp14:anchorId="6120ACF0" wp14:editId="3D975173">
                  <wp:extent cx="1777669" cy="683438"/>
                  <wp:effectExtent l="0" t="0" r="0" b="0"/>
                  <wp:docPr id="100002" name="Picture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7649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669" cy="683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C61933" w14:textId="77777777" w:rsidR="00B43EFF" w:rsidRDefault="00FB0B00">
            <w:pPr>
              <w:rPr>
                <w:rStyle w:val="monogram"/>
                <w:rFonts w:ascii="Arial" w:eastAsia="Arial" w:hAnsi="Arial" w:cs="Arial"/>
                <w:color w:val="231F20"/>
                <w:sz w:val="22"/>
                <w:szCs w:val="22"/>
              </w:rPr>
            </w:pPr>
            <w:r>
              <w:rPr>
                <w:rStyle w:val="span"/>
                <w:rFonts w:ascii="Arial" w:eastAsia="Arial" w:hAnsi="Arial" w:cs="Arial"/>
                <w:color w:val="0187DE"/>
                <w:sz w:val="68"/>
                <w:szCs w:val="68"/>
              </w:rPr>
              <w:t>Abdullahi</w:t>
            </w:r>
            <w:r>
              <w:rPr>
                <w:rStyle w:val="divname"/>
                <w:rFonts w:ascii="Arial" w:eastAsia="Arial" w:hAnsi="Arial" w:cs="Arial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color w:val="0187DE"/>
                <w:sz w:val="68"/>
                <w:szCs w:val="68"/>
              </w:rPr>
              <w:t>Ali</w:t>
            </w:r>
          </w:p>
          <w:p w14:paraId="78C17611" w14:textId="77777777" w:rsidR="00B43EFF" w:rsidRDefault="00FB0B00">
            <w:pPr>
              <w:pStyle w:val="spanpaddedline"/>
              <w:spacing w:line="320" w:lineRule="atLeast"/>
              <w:rPr>
                <w:rStyle w:val="divaddress"/>
                <w:rFonts w:ascii="Arial" w:eastAsia="Arial" w:hAnsi="Arial" w:cs="Arial"/>
              </w:rPr>
            </w:pPr>
            <w:r>
              <w:rPr>
                <w:rStyle w:val="span"/>
                <w:rFonts w:ascii="Arial" w:eastAsia="Arial" w:hAnsi="Arial" w:cs="Arial"/>
                <w:color w:val="4A4A4A"/>
                <w:sz w:val="22"/>
                <w:szCs w:val="22"/>
              </w:rPr>
              <w:t xml:space="preserve">(612)913-0880 | </w:t>
            </w:r>
            <w:r>
              <w:rPr>
                <w:rStyle w:val="textBold"/>
                <w:rFonts w:ascii="Arial" w:eastAsia="Arial" w:hAnsi="Arial" w:cs="Arial"/>
                <w:color w:val="4A4A4A"/>
                <w:sz w:val="22"/>
                <w:szCs w:val="22"/>
              </w:rPr>
              <w:t xml:space="preserve">E: </w:t>
            </w:r>
            <w:r>
              <w:rPr>
                <w:rStyle w:val="span"/>
                <w:rFonts w:ascii="Arial" w:eastAsia="Arial" w:hAnsi="Arial" w:cs="Arial"/>
                <w:color w:val="4A4A4A"/>
                <w:sz w:val="22"/>
                <w:szCs w:val="22"/>
              </w:rPr>
              <w:t>Al.abdullahi1@outlook.com</w:t>
            </w:r>
          </w:p>
          <w:p w14:paraId="30DB6163" w14:textId="77777777" w:rsidR="00B43EFF" w:rsidRDefault="00FB0B00">
            <w:pPr>
              <w:pStyle w:val="divaddressspanpaddedlinenth-last-child1"/>
              <w:spacing w:after="300" w:line="320" w:lineRule="atLeast"/>
              <w:rPr>
                <w:rStyle w:val="divaddress"/>
                <w:rFonts w:ascii="Arial" w:eastAsia="Arial" w:hAnsi="Arial" w:cs="Arial"/>
              </w:rPr>
            </w:pPr>
            <w:r>
              <w:rPr>
                <w:rStyle w:val="span"/>
                <w:rFonts w:ascii="Arial" w:eastAsia="Arial" w:hAnsi="Arial" w:cs="Arial"/>
                <w:color w:val="4A4A4A"/>
                <w:sz w:val="22"/>
                <w:szCs w:val="22"/>
              </w:rPr>
              <w:t>Eden Prairie, MN 55346</w:t>
            </w:r>
          </w:p>
        </w:tc>
      </w:tr>
    </w:tbl>
    <w:p w14:paraId="4204ED06" w14:textId="77777777" w:rsidR="00B43EFF" w:rsidRDefault="00B43EFF">
      <w:pPr>
        <w:rPr>
          <w:vanish/>
        </w:rPr>
      </w:pPr>
    </w:p>
    <w:p w14:paraId="5205E934" w14:textId="77777777" w:rsidR="00B43EFF" w:rsidRDefault="00B43EFF"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8160"/>
      </w:tblGrid>
      <w:tr w:rsidR="00B43EFF" w14:paraId="071D6D49" w14:textId="77777777">
        <w:trPr>
          <w:tblCellSpacing w:w="0" w:type="dxa"/>
        </w:trPr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D04A8E" w14:textId="77777777" w:rsidR="00B43EFF" w:rsidRDefault="00FB0B00">
            <w:pPr>
              <w:pStyle w:val="divdocumentsectiontwocolsectiondivheadingdivsectiontitle"/>
              <w:spacing w:line="320" w:lineRule="atLeast"/>
              <w:ind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  <w:t>Professional Summary</w:t>
            </w:r>
          </w:p>
        </w:tc>
        <w:tc>
          <w:tcPr>
            <w:tcW w:w="816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850"/>
            </w:tblGrid>
            <w:tr w:rsidR="00B43EFF" w:rsidRPr="00FB0B00" w14:paraId="74D3FE6C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CC8FB2F" w14:textId="77777777" w:rsidR="00B43EFF" w:rsidRPr="00FB0B00" w:rsidRDefault="00FB0B00" w:rsidP="00FB0B00">
                  <w:pPr>
                    <w:spacing w:line="320" w:lineRule="atLeast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FB0B00"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57216" behindDoc="0" locked="0" layoutInCell="1" allowOverlap="1" wp14:anchorId="711C6F95" wp14:editId="6AF199EB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-190500</wp:posOffset>
                        </wp:positionV>
                        <wp:extent cx="142594" cy="379688"/>
                        <wp:effectExtent l="0" t="0" r="0" b="0"/>
                        <wp:wrapNone/>
                        <wp:docPr id="100003" name="Picture 1000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9230147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6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65590C7E" w14:textId="77777777" w:rsidR="00FB0B00" w:rsidRPr="00882559" w:rsidRDefault="00FB0B00" w:rsidP="00FB0B00">
                  <w:pPr>
                    <w:spacing w:line="236" w:lineRule="auto"/>
                    <w:ind w:left="234" w:right="230"/>
                    <w:rPr>
                      <w:rFonts w:ascii="Arial" w:eastAsia="Calibri" w:hAnsi="Arial" w:cs="Arial"/>
                      <w:color w:val="000000"/>
                      <w:sz w:val="22"/>
                      <w:szCs w:val="22"/>
                      <w:lang w:val="en-US"/>
                    </w:rPr>
                  </w:pPr>
                  <w:r w:rsidRPr="00FB0B00">
                    <w:rPr>
                      <w:rFonts w:ascii="Arial" w:eastAsia="Calibri" w:hAnsi="Arial" w:cs="Arial"/>
                      <w:color w:val="212121"/>
                      <w:sz w:val="22"/>
                      <w:szCs w:val="22"/>
                    </w:rPr>
                    <w:t xml:space="preserve">Results-oriented </w:t>
                  </w:r>
                  <w:r w:rsidR="00157F1B">
                    <w:rPr>
                      <w:rFonts w:ascii="Arial" w:eastAsia="Calibri" w:hAnsi="Arial" w:cs="Arial"/>
                      <w:color w:val="212121"/>
                      <w:sz w:val="22"/>
                      <w:szCs w:val="22"/>
                      <w:lang w:val="en-US"/>
                    </w:rPr>
                    <w:t xml:space="preserve">coach </w:t>
                  </w:r>
                  <w:r w:rsidRPr="00FB0B00">
                    <w:rPr>
                      <w:rFonts w:ascii="Arial" w:eastAsia="Calibri" w:hAnsi="Arial" w:cs="Arial"/>
                      <w:color w:val="212121"/>
                      <w:sz w:val="22"/>
                      <w:szCs w:val="22"/>
                    </w:rPr>
                    <w:t xml:space="preserve">capable of thriving under pressure both individually and as part of a team. Exceptional presentation, interpersonal and communication skills. Structured academic </w:t>
                  </w:r>
                  <w:r w:rsidR="00260321">
                    <w:rPr>
                      <w:rFonts w:ascii="Arial" w:eastAsia="Calibri" w:hAnsi="Arial" w:cs="Arial"/>
                      <w:color w:val="212121"/>
                      <w:sz w:val="22"/>
                      <w:szCs w:val="22"/>
                      <w:lang w:val="en-US"/>
                    </w:rPr>
                    <w:t xml:space="preserve">coaching </w:t>
                  </w:r>
                  <w:r w:rsidRPr="00FB0B00">
                    <w:rPr>
                      <w:rFonts w:ascii="Arial" w:eastAsia="Calibri" w:hAnsi="Arial" w:cs="Arial"/>
                      <w:color w:val="212121"/>
                      <w:sz w:val="22"/>
                      <w:szCs w:val="22"/>
                    </w:rPr>
                    <w:t>demonstrating proven success in fostering student learning outcome through creative and innovative curriculum delivery methods.</w:t>
                  </w:r>
                  <w:r w:rsidR="00956BAB">
                    <w:t xml:space="preserve"> </w:t>
                  </w:r>
                  <w:r w:rsidR="00956BAB" w:rsidRPr="00956BAB">
                    <w:rPr>
                      <w:rFonts w:ascii="Arial" w:eastAsia="Calibri" w:hAnsi="Arial" w:cs="Arial"/>
                      <w:color w:val="212121"/>
                      <w:sz w:val="22"/>
                      <w:szCs w:val="22"/>
                    </w:rPr>
                    <w:t>Developed instruction plans; administered tests and evaluated progress; and updated and maintained students' files and records.</w:t>
                  </w:r>
                  <w:r w:rsidR="00D60EDD">
                    <w:t xml:space="preserve"> </w:t>
                  </w:r>
                  <w:r w:rsidR="00D60EDD" w:rsidRPr="00D60EDD">
                    <w:rPr>
                      <w:rFonts w:ascii="Arial" w:eastAsia="Calibri" w:hAnsi="Arial" w:cs="Arial"/>
                      <w:color w:val="212121"/>
                      <w:sz w:val="22"/>
                      <w:szCs w:val="22"/>
                    </w:rPr>
                    <w:t>Assisted team during practices and games, as well as individual training, as well as served as liaison to visiting team</w:t>
                  </w:r>
                  <w:r w:rsidR="00882559">
                    <w:rPr>
                      <w:rFonts w:ascii="Arial" w:eastAsia="Calibri" w:hAnsi="Arial" w:cs="Arial"/>
                      <w:color w:val="212121"/>
                      <w:sz w:val="22"/>
                      <w:szCs w:val="22"/>
                      <w:lang w:val="en-US"/>
                    </w:rPr>
                    <w:t xml:space="preserve">. </w:t>
                  </w:r>
                </w:p>
                <w:p w14:paraId="2441367C" w14:textId="77777777" w:rsidR="00B43EFF" w:rsidRPr="00FB0B00" w:rsidRDefault="00B43EFF" w:rsidP="00FB0B00">
                  <w:pPr>
                    <w:pStyle w:val="p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</w:tc>
            </w:tr>
          </w:tbl>
          <w:p w14:paraId="03D46B1A" w14:textId="77777777" w:rsidR="00B43EFF" w:rsidRPr="00FB0B00" w:rsidRDefault="00B43EFF" w:rsidP="00FB0B00"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</w:pPr>
          </w:p>
        </w:tc>
      </w:tr>
    </w:tbl>
    <w:p w14:paraId="0EF63CC6" w14:textId="77777777" w:rsidR="00B43EFF" w:rsidRDefault="00B43EFF"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8160"/>
      </w:tblGrid>
      <w:tr w:rsidR="00B43EFF" w14:paraId="7C31D368" w14:textId="77777777">
        <w:trPr>
          <w:tblCellSpacing w:w="0" w:type="dxa"/>
        </w:trPr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8634B3" w14:textId="77777777" w:rsidR="00B43EFF" w:rsidRDefault="00FB0B00">
            <w:pPr>
              <w:pStyle w:val="divdocumentsectiontwocolsectiondivheadingdivsectiontitle"/>
              <w:spacing w:line="320" w:lineRule="atLeast"/>
              <w:ind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  <w:t>Skills</w:t>
            </w:r>
          </w:p>
        </w:tc>
        <w:tc>
          <w:tcPr>
            <w:tcW w:w="816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850"/>
            </w:tblGrid>
            <w:tr w:rsidR="00B43EFF" w14:paraId="41F86610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2A0766B" w14:textId="77777777" w:rsidR="00B43EFF" w:rsidRDefault="00FB0B00">
                  <w:pPr>
                    <w:spacing w:line="320" w:lineRule="atLeast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59264" behindDoc="0" locked="0" layoutInCell="1" allowOverlap="1" wp14:anchorId="51AAB0B3" wp14:editId="1C49A543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100004" name="Picture 1000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943395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6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tbl>
                  <w:tblPr>
                    <w:tblStyle w:val="divdocumenttable"/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930"/>
                    <w:gridCol w:w="3930"/>
                  </w:tblGrid>
                  <w:tr w:rsidR="00B43EFF" w14:paraId="2DB4296D" w14:textId="77777777">
                    <w:tc>
                      <w:tcPr>
                        <w:tcW w:w="3930" w:type="dxa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hideMark/>
                      </w:tcPr>
                      <w:p w14:paraId="30EBB3F9" w14:textId="77777777" w:rsidR="00B43EFF" w:rsidRDefault="00FB0B00">
                        <w:pPr>
                          <w:pStyle w:val="div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lang w:val="en-US"/>
                          </w:rPr>
                          <w:t>Student</w:t>
                        </w: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 xml:space="preserve"> safety</w:t>
                        </w:r>
                      </w:p>
                      <w:p w14:paraId="5D642DC6" w14:textId="77777777" w:rsidR="00B43EFF" w:rsidRDefault="00FB0B00">
                        <w:pPr>
                          <w:pStyle w:val="div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Special events planning</w:t>
                        </w:r>
                      </w:p>
                      <w:p w14:paraId="673CE85C" w14:textId="77777777" w:rsidR="00B43EFF" w:rsidRDefault="00FB0B00">
                        <w:pPr>
                          <w:pStyle w:val="div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lang w:val="en-US"/>
                          </w:rPr>
                          <w:t xml:space="preserve">Academic structure </w:t>
                        </w:r>
                      </w:p>
                      <w:p w14:paraId="26AAECB0" w14:textId="77777777" w:rsidR="00B43EFF" w:rsidRDefault="00FB0B00">
                        <w:pPr>
                          <w:pStyle w:val="div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Skills workshops</w:t>
                        </w:r>
                      </w:p>
                      <w:p w14:paraId="0646D88F" w14:textId="77777777" w:rsidR="00B43EFF" w:rsidRDefault="00FB0B00">
                        <w:pPr>
                          <w:pStyle w:val="div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lang w:val="en-US"/>
                          </w:rPr>
                          <w:t xml:space="preserve">Educational development </w:t>
                        </w:r>
                      </w:p>
                    </w:tc>
                    <w:tc>
                      <w:tcPr>
                        <w:tcW w:w="3930" w:type="dxa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hideMark/>
                      </w:tcPr>
                      <w:p w14:paraId="66EE9766" w14:textId="77777777" w:rsidR="00B43EFF" w:rsidRDefault="00FB0B00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Performance improvements</w:t>
                        </w:r>
                      </w:p>
                      <w:p w14:paraId="6A331FC2" w14:textId="77777777" w:rsidR="00B43EFF" w:rsidRDefault="00FB0B00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Faculty collaboration</w:t>
                        </w:r>
                      </w:p>
                      <w:p w14:paraId="46565168" w14:textId="77777777" w:rsidR="00B43EFF" w:rsidRDefault="00FB0B00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Recruitment</w:t>
                        </w:r>
                      </w:p>
                      <w:p w14:paraId="787DED40" w14:textId="77777777" w:rsidR="00B43EFF" w:rsidRDefault="00FB0B00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Strategic planning</w:t>
                        </w:r>
                      </w:p>
                      <w:p w14:paraId="1203B4BA" w14:textId="77777777" w:rsidR="00B43EFF" w:rsidRDefault="00FB0B00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Team leadership</w:t>
                        </w:r>
                      </w:p>
                      <w:p w14:paraId="3338FC71" w14:textId="77777777" w:rsidR="00B43EFF" w:rsidRDefault="00FB0B00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Team building</w:t>
                        </w:r>
                      </w:p>
                      <w:p w14:paraId="2C394FB9" w14:textId="77777777" w:rsidR="00B43EFF" w:rsidRDefault="00FB0B00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Academic support</w:t>
                        </w:r>
                      </w:p>
                    </w:tc>
                  </w:tr>
                </w:tbl>
                <w:p w14:paraId="73A5FD6E" w14:textId="77777777" w:rsidR="00B43EFF" w:rsidRDefault="00B43EFF">
                  <w:pP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</w:tc>
            </w:tr>
          </w:tbl>
          <w:p w14:paraId="71704C73" w14:textId="77777777" w:rsidR="00B43EFF" w:rsidRDefault="00B43EFF"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</w:pPr>
          </w:p>
        </w:tc>
      </w:tr>
    </w:tbl>
    <w:p w14:paraId="1E8831E6" w14:textId="77777777" w:rsidR="00B43EFF" w:rsidRDefault="00B43EFF"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8160"/>
      </w:tblGrid>
      <w:tr w:rsidR="00B43EFF" w14:paraId="5160C094" w14:textId="77777777">
        <w:trPr>
          <w:tblCellSpacing w:w="0" w:type="dxa"/>
        </w:trPr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EEF46E" w14:textId="77777777" w:rsidR="00B43EFF" w:rsidRDefault="00FB0B00">
            <w:pPr>
              <w:pStyle w:val="divdocumentsectiontwocolsectiondivheadingdivsectiontitle"/>
              <w:spacing w:line="320" w:lineRule="atLeast"/>
              <w:ind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  <w:t>Work History</w:t>
            </w:r>
          </w:p>
        </w:tc>
        <w:tc>
          <w:tcPr>
            <w:tcW w:w="816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850"/>
            </w:tblGrid>
            <w:tr w:rsidR="00B43EFF" w14:paraId="3D445322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F2422CA" w14:textId="77777777" w:rsidR="00B43EFF" w:rsidRDefault="00FB0B00">
                  <w:pPr>
                    <w:spacing w:line="320" w:lineRule="atLeast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60288" behindDoc="0" locked="0" layoutInCell="1" allowOverlap="1" wp14:anchorId="5055B3D6" wp14:editId="02E0F0F0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100005" name="Picture 100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880008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6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78575866" w14:textId="77777777" w:rsidR="00FB0B00" w:rsidRDefault="00FB0B00">
                  <w:pPr>
                    <w:pStyle w:val="singlecolumnspanpaddedlinenth-child1"/>
                    <w:tabs>
                      <w:tab w:val="right" w:pos="7820"/>
                    </w:tabs>
                    <w:spacing w:line="320" w:lineRule="atLeast"/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49E74A06" w14:textId="77777777" w:rsidR="00FB0B00" w:rsidRDefault="00FB0B00" w:rsidP="00FB0B00">
                  <w:pPr>
                    <w:tabs>
                      <w:tab w:val="right" w:pos="10106"/>
                    </w:tabs>
                    <w:spacing w:after="175"/>
                    <w:ind w:right="-5"/>
                  </w:pPr>
                  <w:r>
                    <w:rPr>
                      <w:b/>
                      <w:color w:val="212121"/>
                    </w:rPr>
                    <w:t xml:space="preserve">Järvas förenade föreningar, </w:t>
                  </w:r>
                  <w:r>
                    <w:rPr>
                      <w:b/>
                      <w:color w:val="212121"/>
                      <w:lang w:val="en-US"/>
                    </w:rPr>
                    <w:t>John Olsson</w:t>
                  </w:r>
                  <w:r>
                    <w:rPr>
                      <w:b/>
                      <w:color w:val="212121"/>
                    </w:rPr>
                    <w:tab/>
                  </w:r>
                  <w:r>
                    <w:rPr>
                      <w:color w:val="212121"/>
                      <w:sz w:val="17"/>
                    </w:rPr>
                    <w:t>Aug 2013 – Jul 2013. . . . . . . . . . . . .</w:t>
                  </w:r>
                </w:p>
                <w:p w14:paraId="490FA384" w14:textId="77777777" w:rsidR="00FB0B00" w:rsidRPr="00FB0B00" w:rsidRDefault="00FB0B00" w:rsidP="00FB0B00">
                  <w:pPr>
                    <w:pStyle w:val="ListParagraph"/>
                    <w:numPr>
                      <w:ilvl w:val="0"/>
                      <w:numId w:val="7"/>
                    </w:numPr>
                    <w:spacing w:after="2" w:line="24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B0B00">
                    <w:rPr>
                      <w:rFonts w:ascii="Arial" w:hAnsi="Arial" w:cs="Arial"/>
                      <w:color w:val="212121"/>
                      <w:sz w:val="22"/>
                      <w:szCs w:val="22"/>
                    </w:rPr>
                    <w:t>Supervised academic work of students in multiple levels of English language instruction including Stockholm, Sweden</w:t>
                  </w:r>
                  <w:r w:rsidRPr="00FB0B00">
                    <w:rPr>
                      <w:rFonts w:ascii="Arial" w:hAnsi="Arial" w:cs="Arial"/>
                      <w:color w:val="212121"/>
                      <w:sz w:val="22"/>
                      <w:szCs w:val="22"/>
                      <w:vertAlign w:val="superscript"/>
                    </w:rPr>
                    <w:t xml:space="preserve"> </w:t>
                  </w:r>
                  <w:r w:rsidRPr="00FB0B00">
                    <w:rPr>
                      <w:rFonts w:ascii="Arial" w:hAnsi="Arial" w:cs="Arial"/>
                      <w:color w:val="212121"/>
                      <w:sz w:val="22"/>
                      <w:szCs w:val="22"/>
                    </w:rPr>
                    <w:t>advanced</w:t>
                  </w:r>
                  <w:r w:rsidRPr="00FB0B00">
                    <w:rPr>
                      <w:rFonts w:ascii="Arial" w:hAnsi="Arial" w:cs="Arial"/>
                      <w:color w:val="212121"/>
                      <w:sz w:val="22"/>
                      <w:szCs w:val="22"/>
                      <w:lang w:val="en-US"/>
                    </w:rPr>
                    <w:t xml:space="preserve"> </w:t>
                  </w:r>
                  <w:r w:rsidRPr="00FB0B00">
                    <w:rPr>
                      <w:rFonts w:ascii="Arial" w:hAnsi="Arial" w:cs="Arial"/>
                      <w:color w:val="212121"/>
                      <w:sz w:val="22"/>
                      <w:szCs w:val="22"/>
                    </w:rPr>
                    <w:t>grammar, modern American literature, European literature and composition.</w:t>
                  </w:r>
                </w:p>
                <w:p w14:paraId="7800E8E6" w14:textId="77777777" w:rsidR="00FB0B00" w:rsidRPr="00FB0B00" w:rsidRDefault="00FB0B00" w:rsidP="00FB0B00">
                  <w:pPr>
                    <w:pStyle w:val="ListParagraph"/>
                    <w:numPr>
                      <w:ilvl w:val="0"/>
                      <w:numId w:val="7"/>
                    </w:numPr>
                    <w:spacing w:after="2" w:line="254" w:lineRule="auto"/>
                    <w:ind w:right="2055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B0B00">
                    <w:rPr>
                      <w:rFonts w:ascii="Arial" w:hAnsi="Arial" w:cs="Arial"/>
                      <w:color w:val="212121"/>
                      <w:sz w:val="22"/>
                      <w:szCs w:val="22"/>
                    </w:rPr>
                    <w:t>Established and maintained rapport with other staff, students, and parents to facilitate communication and academic progress.</w:t>
                  </w:r>
                </w:p>
                <w:p w14:paraId="55F3B99D" w14:textId="77777777" w:rsidR="00FB0B00" w:rsidRPr="00FB0B00" w:rsidRDefault="00FB0B00" w:rsidP="00FB0B00">
                  <w:pPr>
                    <w:pStyle w:val="ListParagraph"/>
                    <w:numPr>
                      <w:ilvl w:val="0"/>
                      <w:numId w:val="7"/>
                    </w:numPr>
                    <w:spacing w:after="2" w:line="254" w:lineRule="auto"/>
                    <w:ind w:right="2055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B0B00">
                    <w:rPr>
                      <w:rFonts w:ascii="Arial" w:hAnsi="Arial" w:cs="Arial"/>
                      <w:color w:val="212121"/>
                      <w:sz w:val="22"/>
                      <w:szCs w:val="22"/>
                    </w:rPr>
                    <w:t>Collaborated with a team of faculty to develop after-school tutorial program for students in need of extra help.</w:t>
                  </w:r>
                </w:p>
                <w:p w14:paraId="022491D5" w14:textId="77777777" w:rsidR="00FB0B00" w:rsidRPr="00FB0B00" w:rsidRDefault="00FB0B00" w:rsidP="00FB0B00">
                  <w:pPr>
                    <w:pStyle w:val="ListParagraph"/>
                    <w:numPr>
                      <w:ilvl w:val="0"/>
                      <w:numId w:val="7"/>
                    </w:numPr>
                    <w:spacing w:after="232" w:line="254" w:lineRule="auto"/>
                    <w:ind w:right="2055"/>
                    <w:rPr>
                      <w:rFonts w:ascii="Arial" w:hAnsi="Arial" w:cs="Arial"/>
                      <w:color w:val="212121"/>
                      <w:sz w:val="22"/>
                      <w:szCs w:val="22"/>
                      <w:lang w:val="en-US"/>
                    </w:rPr>
                  </w:pPr>
                  <w:r w:rsidRPr="00FB0B00">
                    <w:rPr>
                      <w:rFonts w:ascii="Arial" w:hAnsi="Arial" w:cs="Arial"/>
                      <w:color w:val="212121"/>
                      <w:sz w:val="22"/>
                      <w:szCs w:val="22"/>
                    </w:rPr>
                    <w:t xml:space="preserve">Coached and mentored junior tutors on successful teaching strategies and time management. </w:t>
                  </w:r>
                  <w:r w:rsidRPr="00FB0B00">
                    <w:rPr>
                      <w:rFonts w:ascii="Arial" w:hAnsi="Arial" w:cs="Arial"/>
                      <w:color w:val="212121"/>
                      <w:sz w:val="22"/>
                      <w:szCs w:val="22"/>
                      <w:lang w:val="en-US"/>
                    </w:rPr>
                    <w:t xml:space="preserve"> </w:t>
                  </w:r>
                </w:p>
                <w:p w14:paraId="4FFB4B08" w14:textId="77777777" w:rsidR="00FB0B00" w:rsidRPr="00FB0B00" w:rsidRDefault="00FB0B00" w:rsidP="00FB0B00">
                  <w:pPr>
                    <w:pStyle w:val="ListParagraph"/>
                    <w:numPr>
                      <w:ilvl w:val="0"/>
                      <w:numId w:val="8"/>
                    </w:numPr>
                    <w:spacing w:after="232" w:line="254" w:lineRule="auto"/>
                    <w:ind w:right="2055"/>
                    <w:rPr>
                      <w:rFonts w:ascii="Arial" w:hAnsi="Arial" w:cs="Arial"/>
                      <w:color w:val="212121"/>
                      <w:sz w:val="22"/>
                      <w:szCs w:val="22"/>
                    </w:rPr>
                  </w:pPr>
                  <w:r w:rsidRPr="00FB0B00">
                    <w:rPr>
                      <w:rFonts w:ascii="Arial" w:hAnsi="Arial" w:cs="Arial"/>
                      <w:color w:val="212121"/>
                      <w:sz w:val="22"/>
                      <w:szCs w:val="22"/>
                    </w:rPr>
                    <w:t>Contributed to positive academic and social tone of school by demonstrating professionalism and enthusiasm for academic community.</w:t>
                  </w:r>
                </w:p>
                <w:p w14:paraId="767A43A7" w14:textId="77777777" w:rsidR="00FB0B00" w:rsidRDefault="00FB0B00" w:rsidP="00FB0B00">
                  <w:pPr>
                    <w:tabs>
                      <w:tab w:val="right" w:pos="10106"/>
                    </w:tabs>
                    <w:spacing w:after="173"/>
                    <w:ind w:right="-5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color w:val="212121"/>
                      <w:sz w:val="17"/>
                    </w:rPr>
                    <w:t>.</w:t>
                  </w:r>
                  <w:r>
                    <w:rPr>
                      <w:b/>
                      <w:color w:val="212121"/>
                    </w:rPr>
                    <w:t>Human Development Center (HDC), Tanya Nelso</w:t>
                  </w:r>
                  <w:r>
                    <w:rPr>
                      <w:b/>
                      <w:color w:val="212121"/>
                      <w:lang w:val="en-US"/>
                    </w:rPr>
                    <w:t xml:space="preserve">n      </w:t>
                  </w:r>
                  <w:r w:rsidRPr="00FB0B00">
                    <w:rPr>
                      <w:rFonts w:ascii="Arial" w:hAnsi="Arial" w:cs="Arial"/>
                      <w:color w:val="212121"/>
                      <w:sz w:val="22"/>
                      <w:szCs w:val="22"/>
                    </w:rPr>
                    <w:t xml:space="preserve">Aug 2017 – Aug 2018. </w:t>
                  </w:r>
                </w:p>
                <w:p w14:paraId="4B825507" w14:textId="77777777" w:rsidR="00FB0B00" w:rsidRPr="00FB0B00" w:rsidRDefault="00FB0B00" w:rsidP="00FB0B00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right" w:pos="10106"/>
                    </w:tabs>
                    <w:spacing w:after="173"/>
                    <w:ind w:right="-5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B0B00">
                    <w:rPr>
                      <w:rFonts w:ascii="Arial" w:hAnsi="Arial" w:cs="Arial"/>
                      <w:color w:val="212121"/>
                      <w:sz w:val="22"/>
                      <w:szCs w:val="22"/>
                    </w:rPr>
                    <w:t>Supported Chief Operating Officer with daily operational functions.</w:t>
                  </w:r>
                  <w:r w:rsidRPr="00FB0B00">
                    <w:rPr>
                      <w:rFonts w:ascii="Arial" w:hAnsi="Arial" w:cs="Arial"/>
                      <w:color w:val="212121"/>
                      <w:sz w:val="22"/>
                      <w:szCs w:val="22"/>
                    </w:rPr>
                    <w:tab/>
                  </w:r>
                  <w:r w:rsidRPr="00FB0B00">
                    <w:rPr>
                      <w:rFonts w:ascii="Arial" w:hAnsi="Arial" w:cs="Arial"/>
                      <w:color w:val="212121"/>
                      <w:sz w:val="22"/>
                      <w:szCs w:val="22"/>
                      <w:vertAlign w:val="superscript"/>
                    </w:rPr>
                    <w:t>Superior, Wisconsin</w:t>
                  </w:r>
                </w:p>
                <w:p w14:paraId="6204D504" w14:textId="77777777" w:rsidR="00FB0B00" w:rsidRPr="00FB0B00" w:rsidRDefault="00FB0B00" w:rsidP="00FB0B00">
                  <w:pPr>
                    <w:pStyle w:val="ListParagraph"/>
                    <w:numPr>
                      <w:ilvl w:val="0"/>
                      <w:numId w:val="6"/>
                    </w:numPr>
                    <w:spacing w:after="2" w:line="254" w:lineRule="auto"/>
                    <w:ind w:right="2055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B0B00">
                    <w:rPr>
                      <w:rFonts w:ascii="Arial" w:hAnsi="Arial" w:cs="Arial"/>
                      <w:color w:val="212121"/>
                      <w:sz w:val="22"/>
                      <w:szCs w:val="22"/>
                    </w:rPr>
                    <w:t>Created boardroom and courtroom multimedia presentations including video and text- sync'd depositions for enhanced understanding.</w:t>
                  </w:r>
                </w:p>
                <w:p w14:paraId="6E6CF4BC" w14:textId="77777777" w:rsidR="00FB0B00" w:rsidRPr="00FB0B00" w:rsidRDefault="00FB0B00" w:rsidP="00FB0B00">
                  <w:pPr>
                    <w:spacing w:after="2" w:line="254" w:lineRule="auto"/>
                    <w:ind w:left="43" w:right="2055" w:hanging="10"/>
                    <w:rPr>
                      <w:rFonts w:ascii="Arial" w:hAnsi="Arial" w:cs="Arial"/>
                      <w:color w:val="212121"/>
                      <w:sz w:val="22"/>
                      <w:szCs w:val="22"/>
                    </w:rPr>
                  </w:pPr>
                </w:p>
                <w:p w14:paraId="64F5BAEB" w14:textId="77777777" w:rsidR="00FB0B00" w:rsidRPr="00FB0B00" w:rsidRDefault="00FB0B00" w:rsidP="00FB0B00">
                  <w:pPr>
                    <w:pStyle w:val="ListParagraph"/>
                    <w:numPr>
                      <w:ilvl w:val="0"/>
                      <w:numId w:val="6"/>
                    </w:numPr>
                    <w:spacing w:after="2" w:line="254" w:lineRule="auto"/>
                    <w:ind w:right="2055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B0B00">
                    <w:rPr>
                      <w:rFonts w:ascii="Arial" w:hAnsi="Arial" w:cs="Arial"/>
                      <w:color w:val="212121"/>
                      <w:sz w:val="22"/>
                      <w:szCs w:val="22"/>
                    </w:rPr>
                    <w:lastRenderedPageBreak/>
                    <w:t>Analysed departmental documents for appropriate distribution and filing.</w:t>
                  </w:r>
                </w:p>
                <w:p w14:paraId="4210B57E" w14:textId="77777777" w:rsidR="00FB0B00" w:rsidRPr="00FB0B00" w:rsidRDefault="00FB0B00" w:rsidP="00FB0B00">
                  <w:pPr>
                    <w:pStyle w:val="ListParagraph"/>
                    <w:numPr>
                      <w:ilvl w:val="0"/>
                      <w:numId w:val="6"/>
                    </w:numPr>
                    <w:spacing w:after="392" w:line="254" w:lineRule="auto"/>
                    <w:ind w:right="2055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B0B00">
                    <w:rPr>
                      <w:rFonts w:ascii="Arial" w:hAnsi="Arial" w:cs="Arial"/>
                      <w:color w:val="212121"/>
                      <w:sz w:val="22"/>
                      <w:szCs w:val="22"/>
                    </w:rPr>
                    <w:t>Responded to customer requests via telephone and email and effectively answered questions and inquiries.</w:t>
                  </w:r>
                </w:p>
                <w:p w14:paraId="160F80BD" w14:textId="77777777" w:rsidR="00B43EFF" w:rsidRPr="00FB0B00" w:rsidRDefault="00FB0B00" w:rsidP="00FB0B00">
                  <w:pPr>
                    <w:pStyle w:val="singlecolumnspanpaddedlinenth-child1"/>
                    <w:tabs>
                      <w:tab w:val="right" w:pos="7820"/>
                    </w:tabs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lang w:val="en-US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Sayec</w:t>
                  </w:r>
                  <w:r w:rsidR="00882559"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lang w:val="en-US"/>
                    </w:rPr>
                    <w:t xml:space="preserve"> Head coach U18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Saint Paul, MN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lang w:val="en-US"/>
                    </w:rPr>
                    <w:t xml:space="preserve">                                                     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  <w:lang w:val="en-US"/>
                    </w:rPr>
                    <w:t>6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/201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  <w:lang w:val="en-US"/>
                    </w:rPr>
                    <w:t>9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Current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lang w:val="en-US"/>
                    </w:rPr>
                    <w:t xml:space="preserve">      </w:t>
                  </w:r>
                </w:p>
                <w:p w14:paraId="6BCA7D97" w14:textId="77777777" w:rsidR="00B43EFF" w:rsidRDefault="00FB0B00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Evaluated tapes of competition matches to assess strategies and plan counter approaches.</w:t>
                  </w:r>
                </w:p>
                <w:p w14:paraId="52410D21" w14:textId="77777777" w:rsidR="00B43EFF" w:rsidRDefault="00FB0B00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Traveled across to observe junior athletes and identify potential team recruits.</w:t>
                  </w:r>
                </w:p>
                <w:p w14:paraId="24A18DD2" w14:textId="77777777" w:rsidR="00B43EFF" w:rsidRDefault="00FB0B00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Enhanced player health with optimized nutritional strategies and improved life choices.</w:t>
                  </w:r>
                </w:p>
                <w:p w14:paraId="64CA7B2B" w14:textId="77777777" w:rsidR="00B43EFF" w:rsidRDefault="00FB0B00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Directed ambitious practice sessions to boost athletic abilities and teamwork.</w:t>
                  </w:r>
                </w:p>
                <w:p w14:paraId="46E3FE35" w14:textId="77777777" w:rsidR="00B43EFF" w:rsidRDefault="00FB0B00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Promoted love of game by assisting players with understanding positioning, play techniques and teamwork strategies.</w:t>
                  </w:r>
                </w:p>
                <w:p w14:paraId="339C0C13" w14:textId="77777777" w:rsidR="00B43EFF" w:rsidRDefault="00FB0B00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Boosted performance of individual athletes by devising strategic personal training programs.</w:t>
                  </w:r>
                </w:p>
                <w:p w14:paraId="0488000F" w14:textId="77777777" w:rsidR="00B43EFF" w:rsidRDefault="00FB0B00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Evaluated individual knowledge, skills and strengths and assigned team positions to maximize talent areas.</w:t>
                  </w:r>
                </w:p>
                <w:p w14:paraId="7076FA0A" w14:textId="77777777" w:rsidR="00B43EFF" w:rsidRDefault="00FB0B00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Improved player behavior through modeling and disciplinary interventions.</w:t>
                  </w:r>
                </w:p>
                <w:p w14:paraId="1F63537C" w14:textId="77777777" w:rsidR="00B43EFF" w:rsidRDefault="00FB0B00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Held special events to promote camaraderie among teammates, families and community members.</w:t>
                  </w:r>
                </w:p>
                <w:p w14:paraId="40868DA5" w14:textId="77777777" w:rsidR="00B43EFF" w:rsidRDefault="00FB0B00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Motivated athletes to become stronger, more agile and more effective through training habits and proper nutrition.</w:t>
                  </w:r>
                </w:p>
                <w:p w14:paraId="04F4C55E" w14:textId="77777777" w:rsidR="00B43EFF" w:rsidRDefault="00FB0B00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Developed and implemented team rules.</w:t>
                  </w:r>
                </w:p>
              </w:tc>
            </w:tr>
          </w:tbl>
          <w:p w14:paraId="01360ABC" w14:textId="77777777" w:rsidR="00B43EFF" w:rsidRDefault="00B43EFF">
            <w:pPr>
              <w:rPr>
                <w:vanish/>
              </w:rPr>
            </w:pPr>
          </w:p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850"/>
            </w:tblGrid>
            <w:tr w:rsidR="00B43EFF" w14:paraId="32C495ED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1467770" w14:textId="77777777" w:rsidR="00B43EFF" w:rsidRDefault="00FB0B00">
                  <w:pPr>
                    <w:spacing w:line="320" w:lineRule="atLeast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61312" behindDoc="0" locked="0" layoutInCell="1" allowOverlap="1" wp14:anchorId="0A87D2A6" wp14:editId="17A8EB46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100006" name="Picture 1000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5998984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5760AC73" w14:textId="77777777" w:rsidR="00B43EFF" w:rsidRDefault="00B43EFF" w:rsidP="00FB0B00">
                  <w:pPr>
                    <w:pStyle w:val="divdocumentulli"/>
                    <w:spacing w:line="320" w:lineRule="atLeast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</w:tc>
            </w:tr>
          </w:tbl>
          <w:p w14:paraId="3AB874AC" w14:textId="77777777" w:rsidR="00B43EFF" w:rsidRDefault="00B43EFF"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</w:pPr>
          </w:p>
        </w:tc>
      </w:tr>
    </w:tbl>
    <w:p w14:paraId="07C8BC4B" w14:textId="77777777" w:rsidR="00B43EFF" w:rsidRDefault="00B43EFF"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8160"/>
      </w:tblGrid>
      <w:tr w:rsidR="00B43EFF" w14:paraId="76383777" w14:textId="77777777">
        <w:trPr>
          <w:tblCellSpacing w:w="0" w:type="dxa"/>
        </w:trPr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EC4A82" w14:textId="77777777" w:rsidR="00B43EFF" w:rsidRDefault="00FB0B00">
            <w:pPr>
              <w:pStyle w:val="divdocumentsectiontwocolsectiondivheadingdivsectiontitle"/>
              <w:spacing w:line="320" w:lineRule="atLeast"/>
              <w:ind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  <w:t>Education</w:t>
            </w:r>
          </w:p>
        </w:tc>
        <w:tc>
          <w:tcPr>
            <w:tcW w:w="816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850"/>
            </w:tblGrid>
            <w:tr w:rsidR="00B43EFF" w14:paraId="56DB1CA1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5F33F16" w14:textId="77777777" w:rsidR="00B43EFF" w:rsidRDefault="00FB0B00">
                  <w:pPr>
                    <w:spacing w:line="320" w:lineRule="atLeast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62336" behindDoc="0" locked="0" layoutInCell="1" allowOverlap="1" wp14:anchorId="4656930B" wp14:editId="0253E78D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100007" name="Picture 1000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776400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6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2FC7EB03" w14:textId="77777777" w:rsidR="00B43EFF" w:rsidRDefault="00FB0B00">
                  <w:pPr>
                    <w:pStyle w:val="singlecolumnspanpaddedlinenth-child1"/>
                    <w:tabs>
                      <w:tab w:val="right" w:pos="7820"/>
                    </w:tabs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Bachelor of Arts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Political Science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aps/>
                      <w:color w:val="231F20"/>
                      <w:sz w:val="22"/>
                      <w:szCs w:val="22"/>
                    </w:rPr>
                    <w:t>12/2017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14:paraId="238F9886" w14:textId="77777777" w:rsidR="00B43EFF" w:rsidRDefault="00FB0B00">
                  <w:pPr>
                    <w:pStyle w:val="spanpaddedline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University of Wisconsin - Superior, Superior, WI</w:t>
                  </w:r>
                </w:p>
              </w:tc>
            </w:tr>
          </w:tbl>
          <w:p w14:paraId="2EE61F10" w14:textId="77777777" w:rsidR="00B43EFF" w:rsidRDefault="00B43EFF">
            <w:pPr>
              <w:rPr>
                <w:vanish/>
              </w:rPr>
            </w:pPr>
          </w:p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850"/>
            </w:tblGrid>
            <w:tr w:rsidR="00B43EFF" w14:paraId="5533CA7B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D4262BB" w14:textId="77777777" w:rsidR="00B43EFF" w:rsidRDefault="00FB0B00">
                  <w:pPr>
                    <w:spacing w:line="320" w:lineRule="atLeast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63360" behindDoc="0" locked="0" layoutInCell="1" allowOverlap="1" wp14:anchorId="67E6C039" wp14:editId="1A6926CD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100008" name="Picture 1000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7857270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06D28970" w14:textId="77777777" w:rsidR="00B43EFF" w:rsidRDefault="00FB0B00">
                  <w:pPr>
                    <w:pStyle w:val="singlecolumnspanpaddedlinenth-child1"/>
                    <w:tabs>
                      <w:tab w:val="right" w:pos="7820"/>
                    </w:tabs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Master of Science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lang w:val="en-US"/>
                    </w:rPr>
                    <w:t xml:space="preserve">law &amp; 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Criminal Justice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aps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aps/>
                      <w:color w:val="231F20"/>
                      <w:sz w:val="22"/>
                      <w:szCs w:val="22"/>
                      <w:lang w:val="en-US"/>
                    </w:rPr>
                    <w:t>12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aps/>
                      <w:color w:val="231F20"/>
                      <w:sz w:val="22"/>
                      <w:szCs w:val="22"/>
                    </w:rPr>
                    <w:t>/20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aps/>
                      <w:color w:val="231F20"/>
                      <w:sz w:val="22"/>
                      <w:szCs w:val="22"/>
                      <w:lang w:val="en-US"/>
                    </w:rPr>
                    <w:t>19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14:paraId="55EF3792" w14:textId="77777777" w:rsidR="00B43EFF" w:rsidRDefault="00FB0B00">
                  <w:pPr>
                    <w:pStyle w:val="spanpaddedline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Anna Maria College, Paxton, MA</w:t>
                  </w:r>
                </w:p>
              </w:tc>
            </w:tr>
          </w:tbl>
          <w:p w14:paraId="3EEBC6D9" w14:textId="77777777" w:rsidR="00B43EFF" w:rsidRDefault="00B43EFF"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</w:pPr>
          </w:p>
        </w:tc>
      </w:tr>
    </w:tbl>
    <w:p w14:paraId="65B4B8C1" w14:textId="77777777" w:rsidR="00B43EFF" w:rsidRDefault="00B43EFF">
      <w:pPr>
        <w:rPr>
          <w:rFonts w:ascii="Arial" w:eastAsia="Arial" w:hAnsi="Arial" w:cs="Arial"/>
          <w:color w:val="231F20"/>
          <w:sz w:val="22"/>
          <w:szCs w:val="22"/>
        </w:rPr>
      </w:pPr>
    </w:p>
    <w:sectPr w:rsidR="00B43EF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640" w:right="640" w:bottom="640" w:left="6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961AD3" w14:textId="77777777" w:rsidR="004D5D2D" w:rsidRDefault="004D5D2D" w:rsidP="004D5D2D">
      <w:pPr>
        <w:spacing w:line="240" w:lineRule="auto"/>
      </w:pPr>
      <w:r>
        <w:separator/>
      </w:r>
    </w:p>
  </w:endnote>
  <w:endnote w:type="continuationSeparator" w:id="0">
    <w:p w14:paraId="485C2DE0" w14:textId="77777777" w:rsidR="004D5D2D" w:rsidRDefault="004D5D2D" w:rsidP="004D5D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1C434C" w14:textId="77777777" w:rsidR="004D5D2D" w:rsidRDefault="004D5D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8E095F" w14:textId="77777777" w:rsidR="004D5D2D" w:rsidRDefault="004D5D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637DC7" w14:textId="77777777" w:rsidR="004D5D2D" w:rsidRDefault="004D5D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847BD1" w14:textId="77777777" w:rsidR="004D5D2D" w:rsidRDefault="004D5D2D" w:rsidP="004D5D2D">
      <w:pPr>
        <w:spacing w:line="240" w:lineRule="auto"/>
      </w:pPr>
      <w:r>
        <w:separator/>
      </w:r>
    </w:p>
  </w:footnote>
  <w:footnote w:type="continuationSeparator" w:id="0">
    <w:p w14:paraId="30BCE451" w14:textId="77777777" w:rsidR="004D5D2D" w:rsidRDefault="004D5D2D" w:rsidP="004D5D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753A49" w14:textId="77777777" w:rsidR="004D5D2D" w:rsidRDefault="004D5D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5E3531" w14:textId="77777777" w:rsidR="004D5D2D" w:rsidRDefault="004D5D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530456" w14:textId="77777777" w:rsidR="004D5D2D" w:rsidRDefault="004D5D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8DD0E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FC54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E9E36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59042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7490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5B0E4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272B5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AD45C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06A95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8429B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CA0D6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3FAA8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78E13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4C60D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484EB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56015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32A16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B7A97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EA88B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9A36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1A46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C984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1A77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E692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A2DB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94802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AF4F0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03E8A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84FE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FCCA7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B687F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6ECDC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4213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4A91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EA94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19821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36F22A18"/>
    <w:multiLevelType w:val="hybridMultilevel"/>
    <w:tmpl w:val="53F2D45A"/>
    <w:lvl w:ilvl="0" w:tplc="2000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5" w15:restartNumberingAfterBreak="0">
    <w:nsid w:val="5938023B"/>
    <w:multiLevelType w:val="hybridMultilevel"/>
    <w:tmpl w:val="A52E84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BF1DE0"/>
    <w:multiLevelType w:val="hybridMultilevel"/>
    <w:tmpl w:val="FAA2A8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892EEA"/>
    <w:multiLevelType w:val="hybridMultilevel"/>
    <w:tmpl w:val="21949A74"/>
    <w:lvl w:ilvl="0" w:tplc="2000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1"/>
  <w:displayBackgroundShape/>
  <w:proofState w:spelling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EFF"/>
    <w:rsid w:val="00157F1B"/>
    <w:rsid w:val="00260321"/>
    <w:rsid w:val="004D5D2D"/>
    <w:rsid w:val="00882559"/>
    <w:rsid w:val="00956BAB"/>
    <w:rsid w:val="00AD316C"/>
    <w:rsid w:val="00B43EFF"/>
    <w:rsid w:val="00D60EDD"/>
    <w:rsid w:val="00FB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3D2AD0"/>
  <w15:docId w15:val="{97EF6588-050E-4ECE-AFB9-C29DE60D3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hd w:val="clear" w:color="auto" w:fill="FFFFFF"/>
      <w:spacing w:line="320" w:lineRule="atLeast"/>
    </w:pPr>
    <w:rPr>
      <w:color w:val="231F20"/>
      <w:shd w:val="clear" w:color="auto" w:fill="FFFFFF"/>
    </w:rPr>
  </w:style>
  <w:style w:type="paragraph" w:customStyle="1" w:styleId="divdocumentdivfirstsection">
    <w:name w:val="div_document_div_firstsection"/>
    <w:basedOn w:val="Normal"/>
  </w:style>
  <w:style w:type="character" w:customStyle="1" w:styleId="monogram">
    <w:name w:val="monogram"/>
    <w:basedOn w:val="DefaultParagraphFont"/>
  </w:style>
  <w:style w:type="character" w:customStyle="1" w:styleId="divname">
    <w:name w:val="div_name"/>
    <w:basedOn w:val="div"/>
    <w:rPr>
      <w:color w:val="0187DE"/>
      <w:sz w:val="68"/>
      <w:szCs w:val="68"/>
      <w:bdr w:val="none" w:sz="0" w:space="0" w:color="auto"/>
      <w:vertAlign w:val="baseline"/>
    </w:rPr>
  </w:style>
  <w:style w:type="character" w:customStyle="1" w:styleId="div">
    <w:name w:val="div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sectionSECTIONCNTC">
    <w:name w:val="div_document_section_SECTION_CNTC"/>
    <w:basedOn w:val="Normal"/>
  </w:style>
  <w:style w:type="character" w:customStyle="1" w:styleId="divaddress">
    <w:name w:val="div_address"/>
    <w:basedOn w:val="div"/>
    <w:rPr>
      <w:color w:val="4A4A4A"/>
      <w:sz w:val="22"/>
      <w:szCs w:val="22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textBold">
    <w:name w:val="textBold"/>
    <w:basedOn w:val="DefaultParagraphFont"/>
    <w:rPr>
      <w:b/>
      <w:bCs/>
    </w:rPr>
  </w:style>
  <w:style w:type="paragraph" w:customStyle="1" w:styleId="divaddressspanpaddedlinenth-last-child1">
    <w:name w:val="div_address_span_paddedline_nth-last-child(1)"/>
    <w:basedOn w:val="Normal"/>
  </w:style>
  <w:style w:type="character" w:customStyle="1" w:styleId="divaddressspanpaddedlinenth-last-child1Character">
    <w:name w:val="div_address_span_paddedline_nth-last-child(1) Character"/>
    <w:basedOn w:val="DefaultParagraphFont"/>
  </w:style>
  <w:style w:type="table" w:customStyle="1" w:styleId="divdocumentdivPARAGRAPHCNTC">
    <w:name w:val="div_document_div_PARAGRAPH_CNTC"/>
    <w:basedOn w:val="TableNormal"/>
    <w:tblPr/>
  </w:style>
  <w:style w:type="character" w:customStyle="1" w:styleId="divdocumentsectiontwocolsectiondivheading">
    <w:name w:val="div_document_section_twocolsection_div_heading"/>
    <w:basedOn w:val="DefaultParagraphFont"/>
  </w:style>
  <w:style w:type="paragraph" w:customStyle="1" w:styleId="divdocumentsectiontwocolsectiondivheadingdivsectiontitle">
    <w:name w:val="div_document_section_twocolsection_div_heading_div_sectiontitle"/>
    <w:basedOn w:val="Normal"/>
    <w:pPr>
      <w:pBdr>
        <w:top w:val="none" w:sz="0" w:space="15" w:color="auto"/>
      </w:pBdr>
    </w:pPr>
  </w:style>
  <w:style w:type="character" w:customStyle="1" w:styleId="divdocumentsectiontwocolsectiondivheadingdivsectiontitleCharacter">
    <w:name w:val="div_document_section_twocolsection_div_heading_div_sectiontitle Character"/>
    <w:basedOn w:val="DefaultParagraphFont"/>
  </w:style>
  <w:style w:type="character" w:customStyle="1" w:styleId="divdocumentsectiontwocolsectiondivparagraphWrapper">
    <w:name w:val="div_document_section_twocolsection_div_paragraphWrapper"/>
    <w:basedOn w:val="DefaultParagraphFont"/>
  </w:style>
  <w:style w:type="character" w:customStyle="1" w:styleId="divdocumentdivparagraphWrapperdivparaCell">
    <w:name w:val="div_document_div_paragraphWrapper_div_paraCell"/>
    <w:basedOn w:val="DefaultParagraphFont"/>
  </w:style>
  <w:style w:type="character" w:customStyle="1" w:styleId="divdocumentdivparagraphsinglecolumn">
    <w:name w:val="div_document_div_paragraph_singlecolumn"/>
    <w:basedOn w:val="DefaultParagraphFont"/>
  </w:style>
  <w:style w:type="paragraph" w:customStyle="1" w:styleId="p">
    <w:name w:val="p"/>
    <w:basedOn w:val="Normal"/>
  </w:style>
  <w:style w:type="table" w:customStyle="1" w:styleId="divdocumentsectiontwocolsectiondivparagraphWrapperdivparagraph">
    <w:name w:val="div_document_section_twocolsection_div_paragraphWrapper_div_paragraph"/>
    <w:basedOn w:val="TableNormal"/>
    <w:tblPr/>
  </w:style>
  <w:style w:type="table" w:customStyle="1" w:styleId="divdocumentsectiontwocolsection">
    <w:name w:val="div_document_section_twocolsection"/>
    <w:basedOn w:val="TableNormal"/>
    <w:tblPr/>
  </w:style>
  <w:style w:type="paragraph" w:customStyle="1" w:styleId="divdocumentulli">
    <w:name w:val="div_document_ul_li"/>
    <w:basedOn w:val="Normal"/>
    <w:pPr>
      <w:pBdr>
        <w:left w:val="none" w:sz="0" w:space="8" w:color="auto"/>
      </w:pBdr>
    </w:pPr>
  </w:style>
  <w:style w:type="character" w:customStyle="1" w:styleId="divdocumentulliCharacter">
    <w:name w:val="div_document_ul_li Character"/>
    <w:basedOn w:val="DefaultParagraphFont"/>
  </w:style>
  <w:style w:type="table" w:customStyle="1" w:styleId="divdocumenttable">
    <w:name w:val="div_document_table"/>
    <w:basedOn w:val="TableNormal"/>
    <w:tblPr/>
  </w:style>
  <w:style w:type="paragraph" w:customStyle="1" w:styleId="singlecolumnspanpaddedlinenth-child1">
    <w:name w:val="singlecolumn_span_paddedline_nth-child(1)"/>
    <w:basedOn w:val="Normal"/>
  </w:style>
  <w:style w:type="character" w:customStyle="1" w:styleId="singlecolumnspanpaddedlinenth-child1Character">
    <w:name w:val="singlecolumn_span_paddedline_nth-child(1) Character"/>
    <w:basedOn w:val="DefaultParagraphFont"/>
  </w:style>
  <w:style w:type="character" w:customStyle="1" w:styleId="jobtitle">
    <w:name w:val="jobtitle"/>
    <w:basedOn w:val="DefaultParagraphFont"/>
    <w:rPr>
      <w:b/>
      <w:bCs/>
      <w:caps/>
      <w:color w:val="0187DE"/>
    </w:rPr>
  </w:style>
  <w:style w:type="character" w:customStyle="1" w:styleId="datesWrapper">
    <w:name w:val="datesWrapper"/>
    <w:basedOn w:val="DefaultParagraphFont"/>
    <w:rPr>
      <w:i/>
      <w:iCs/>
    </w:rPr>
  </w:style>
  <w:style w:type="character" w:customStyle="1" w:styleId="jobdates">
    <w:name w:val="jobdates"/>
    <w:basedOn w:val="DefaultParagraphFont"/>
    <w:rPr>
      <w:caps/>
    </w:rPr>
  </w:style>
  <w:style w:type="character" w:customStyle="1" w:styleId="spanpaddedlineCharacter">
    <w:name w:val="span_paddedline Character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degree">
    <w:name w:val="degree"/>
    <w:basedOn w:val="DefaultParagraphFont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B0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B0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B0B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5D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D2D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D5D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D2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Abdullahi Ali</vt:lpstr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Abdullahi Ali</dc:title>
  <cp:lastModifiedBy>Abdullahi Ali</cp:lastModifiedBy>
  <cp:revision>2</cp:revision>
  <dcterms:created xsi:type="dcterms:W3CDTF">2020-05-28T18:59:00Z</dcterms:created>
  <dcterms:modified xsi:type="dcterms:W3CDTF">2020-05-28T18:59:00Z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oDQAAB+LCAAAAAAABAAVmkWio0AURRfEALch7g4fmeHuzuo7PU8q1KOunABKw5DACggFoaRAkxjPIQgC0zAKIwILC3iZvq6hPyyvG33gH958ngXr2N/b/fnqU89qlS1+cuoTGquCsNnE6aUMIcJ/N04jZ8jDhCsULlWn79r8qcyMynOgkpjtsYKkJWz75+O2HPQtNRfy1oe8aWXZnMFZ1k3x6so4rD+GpUHj5dZD6kADx2V2tjQFauiBqZjwnIn</vt:lpwstr>
  </property>
  <property fmtid="{D5CDD505-2E9C-101B-9397-08002B2CF9AE}" pid="3" name="x1ye=1">
    <vt:lpwstr>e2taGPG7H/TebpYEpdHS7lCdaK8gyVYeki1K9uG3Mf49V0KWPHcAn0s2RtB7Cc2JsopfTff1iA3snbFQATikpHFWzYaWbvYdPOqmADsSZunkevIXECxQ69J6WcjVp/66PyuMmUwryT7z4JBtFRNm+iqZ6GqEEApT/nNVtIUaQZ3BMYP6uUyxbN58nDWVRxczbaHxqCaB7iWNoPRFtjNtlNAciPOdOgjm3T7F+zXVy6c0kXYZJdU4cGzfc1AyFDn</vt:lpwstr>
  </property>
  <property fmtid="{D5CDD505-2E9C-101B-9397-08002B2CF9AE}" pid="4" name="x1ye=10">
    <vt:lpwstr>T2oHlZBfUGvI43y6tEDLE+xdPXkyBKw0pRMFuDCIzMuaitE9A7BXz+JaG+lwuqVUfuYgIZboS1HCA4VyubMFdnK01NoD1+0+FeeX8yNoMW4KMEPvx6Ud83CiBLl6Ln4bErJd0gazEQwlzBWsFXa+dIM1Si8lHqncjFl2PpnvlrachcHALruGkRThtbWNS579FTTWn5t9lWZRHbDByiSVI91kmzI3PdfKxKGP25YT3ZpiFAdgKORrw+0eMGWByq+</vt:lpwstr>
  </property>
  <property fmtid="{D5CDD505-2E9C-101B-9397-08002B2CF9AE}" pid="5" name="x1ye=11">
    <vt:lpwstr>RM5Tmo7Q6ww0QQTsRnL9IukcU+u+Sj+xRrul7nI10K5WWpmz1bwJLjWtMroKOHswErIFs/SFXW+4DhL8GGsmB8jYRbeyoeY6ucftNVNbEl7edeDaVshpWoot0t7SOuvQt90fgBb7ZPevRjmokETj/C/FnyJicMl/e+2/NqOSPAb+336OPQrsk3egRTAQ3WX+fDQzAGZdYkE2O3TnwLSKuRt5sZ38bJnYlFRL3cIblMHZ/mRzcHsug+wA8/A2VTe</vt:lpwstr>
  </property>
  <property fmtid="{D5CDD505-2E9C-101B-9397-08002B2CF9AE}" pid="6" name="x1ye=12">
    <vt:lpwstr>bElLn6huv6JNlhvBN+pChhEfeOYKaslZMz361g1VM41EeRsiGD4qy1pWbD3xNuv19s2q+/17qPUwIY9DURYnC4C5PabNDGlq3n3MUG7jWRBD05tWdNV55nbDNpeHx4fzCy92sJGlQXmaVlnonHpRZjC48rUWu5L1edKERNYJF4mwGxgOwbYP0/OWKKrOzIkx9qB+wZtyueDUjZAPbjHQ6SezD4lt/OOcHr420jMJ8cybjKadgwI00vsEw6kx21I</vt:lpwstr>
  </property>
  <property fmtid="{D5CDD505-2E9C-101B-9397-08002B2CF9AE}" pid="7" name="x1ye=13">
    <vt:lpwstr>AgCv1FICue4uBvIuu4qYQbGlzXp6tM1dwbNdzpCZ25hfq6iuszj4eEtWjEi58gz9zTZi2xUdrk8qoxxf8WTz5d5wfvwvSVXODM7J765pRClII2F1tur+DsQ5RA1QZXMIfC9YJokyqel/06qRMDXooB9SE8U72em59hKkj6Mb5xTDEmLvEAZ3SmOntBvkMjSjJdKkD5M72+zs5+Xo4/fsIHWAocmGhCOAdIzQosqHe/hIijYmP0gEmVFhnNQtXch</vt:lpwstr>
  </property>
  <property fmtid="{D5CDD505-2E9C-101B-9397-08002B2CF9AE}" pid="8" name="x1ye=14">
    <vt:lpwstr>Le3RbTXe+54MT3H5YaReVYO3Uo3LU8ivWEUmHcfGpK91KDjYvRI1IbEDVVXv7n8SKkau+vj+7RNxLqiWGqMOHvQrUCkCZ8deiEH2gAqTk2niWUpE38yn8Dnh4VImsh5SzMaxljbBKD8bW4/6u3nxbz8EaACJKb+B8Bh8vcMyDEo3LvGWQxXbNcJy8cFh3A1AjGcPWC+tZmw44kJFgKXYi7+74MMgVcFgJoArf3q3fstfiXpF1Ki69Sx0nKKId/Z</vt:lpwstr>
  </property>
  <property fmtid="{D5CDD505-2E9C-101B-9397-08002B2CF9AE}" pid="9" name="x1ye=15">
    <vt:lpwstr>D205OR/bV9NEWpsvb9GZccdzJ+V9fujjcpjMlXOT/SY3Vi8fFp7AtNkkNGJ6rkxWltTa0lQ7J251LVeGusD0MqOSHIX5N916EFhPmNz1Mb7d0vOSuMMFza7qRZ1h0BBWV+wDDgptAa4r96G4khX4sRPIvIqn9n93xf93Krnpo/YUBA4UvyAOjmrlQA07vRPF8KAD9+HDigkvSQRTV7RF2E3Xr9gMfBMdTmWWEk3vTKBkrb/99RrdxX4C3SzUqRz</vt:lpwstr>
  </property>
  <property fmtid="{D5CDD505-2E9C-101B-9397-08002B2CF9AE}" pid="10" name="x1ye=16">
    <vt:lpwstr>8C+OC1YuHzsmS8nDnGjqpCoqndRUuUVBwkBINj5T9JVWUWA63SAcM4evB3rvsr8mr0rSNj0c8aRsaW2MU3ze2QEkmEQmxpIohoLpFmNu0Fu6nw5Gl7QGruHw/Bl+adA6FK9kp8lp9SbF8wSQwdgdI/sfQwDRV2PPX4nXo0q2nRLVkG/72V+4BZ03dTAvzFcVbKZzbzPkruYLpPR22cK9UfD2Vz7bWWqHUVMMImysMPVDgAZib+KxpPVNw1oV3lb</vt:lpwstr>
  </property>
  <property fmtid="{D5CDD505-2E9C-101B-9397-08002B2CF9AE}" pid="11" name="x1ye=17">
    <vt:lpwstr>4DEwCfCU4ocYoJ9DvVr6oaN4/9xFlCYJ4BIdS4KkbIchuKGr4J65L/RBw6hc9kTfSwqjtddSN/N0Ww484WOGlzT8rXdeJQfeshnfDm/tGNmtO5DjbniIHn8Jn1oRa9owik/UvPsVt4beruklgWFygnLwXVl8/hEIzkhwtT2dJyZfRe2qtt7YDlPShCL/Nd6EMps7U+FNT542W0gejGkkMuW1kJ6ou70lH2cTZ8Yors1R1pgpGh02jdidq/URe95</vt:lpwstr>
  </property>
  <property fmtid="{D5CDD505-2E9C-101B-9397-08002B2CF9AE}" pid="12" name="x1ye=18">
    <vt:lpwstr>lgJBA32FnZ5teYDo0RdS4NHU+8RllpDl8krffvbI0TisVYIgRsMtUnmOwwcUz8B5bv/fzmF3/fWOR+VW6VKCc+Y5HW4GLkMq526Z1rm53kRE/T3nMyRj4FO6c/xLFWPFEOW5yxHOaW4U2reEG5KrSHOAQ2vUWeFNsbxgZ+Th50o0ssB2AIr0I8YWlDGni8DT/E0DL7cJwxRYr4FYX1F7RQGDDvX4WJ80mHDGFwYgAJls6ELZQo5fhBKXNqf4qTt</vt:lpwstr>
  </property>
  <property fmtid="{D5CDD505-2E9C-101B-9397-08002B2CF9AE}" pid="13" name="x1ye=19">
    <vt:lpwstr>0M4mPVRll8Zfecs2ikXe2nelOr1mL0eS9WvQNu9s2D11w126z/ATIR10nnh2s6nRKrxa2LhcGVomhTwqSFk2JLYs5lVa7yecbao1A1fkwgQVxzft94U/gh+ZEyEQ+l1jUGiH86wCl9Dgf8oMFEsKVoSLxJJsCEEGWCSZzGbE8yiXDYwTZDJ0PsuUFYGy+idGPlbCMk8Db1jIfdUKxyyBfrHmK49lnTCrR6/HNhfAIpJl/clWPWmcogwJED5d2i4</vt:lpwstr>
  </property>
  <property fmtid="{D5CDD505-2E9C-101B-9397-08002B2CF9AE}" pid="14" name="x1ye=2">
    <vt:lpwstr>d0xiwmjLP90z4K2Usl3ayOhYgkHuZermB1yLYsP0htepqBWAcaPsQk5aPFtJtJ/8S6tBTyS0pR5VICuCt0Be+a3flDaUrYPixsjSYAGpfe+8tll5SsmMJzXRENcpjDSHJPht5EE8OBGvFe3Vt+Q5154o++IuHwG0zTEOt49fjAsD+TJgoGFfa/Ih+ZFMEX5S9sUUqe1Hy6iQnSrlANt+yPETg+cih0FbgifiwVWVVxUE7jAa7y95383Vkbp76S2</vt:lpwstr>
  </property>
  <property fmtid="{D5CDD505-2E9C-101B-9397-08002B2CF9AE}" pid="15" name="x1ye=20">
    <vt:lpwstr>6O5/s+L7O99as19UmvQYFs4psLgYlGlEbb79FODrwxa+F6pihulFdEfh24O/KNyhB8wyu/lRLCf6Dkdz2g6PNI4IHm5Y768M3ipl9hMLrg4Ny1Q8rByindAzsJmaUli1Co0gDE2kMwt3q4lb3Pi2/AlzFqR0Ivgq9OGtZNZPywDoYEuCYdwZcxLeyies/5MJ3zfqn7PC2jvJEAmpiTQSklW745bDhnEFal/WP3DFsjhpYrTxURX8QAw5K6awJWY</vt:lpwstr>
  </property>
  <property fmtid="{D5CDD505-2E9C-101B-9397-08002B2CF9AE}" pid="16" name="x1ye=21">
    <vt:lpwstr>w+31Ngsv+E8Ll4uat/oPS9EVCX/TuJiNaZY2AEnOPAFZ+nvu34BUfe4u3iQVrWgU5cwtog9ZTIExlCY1u1/xaLl6b1e2b/P3OhqeG2kDQZhCmONldWL3igTBDWptet7uytZO+umdH7rTwh+I5uVMsQsdRLfiqx0NqOftxULQMeQel17CjVN2kppZt2DwG6kXoQH8knkDIp1O16ffY4+4X881X2NOj1yb+SYW9uPBr/shJXwTmJ6v8VvBhpTvj27</vt:lpwstr>
  </property>
  <property fmtid="{D5CDD505-2E9C-101B-9397-08002B2CF9AE}" pid="17" name="x1ye=22">
    <vt:lpwstr>oHRqm/VM8XkzYKQIFKDK+SMQcfgpJ63IlYhx66/NLuN+UAWSb1MmMgYz7yl0494FYNTSpJQdvwz5N1qQdaxMZQZO3DejOqcUPEvy71uoARC51Voag/yuZPpuq6BMAQXS/FpAqbZ2N01IzKSSyUMnzm5HCPVn9WRCLF6KL4lDjryBJgmtF74jwJaSwS+HSBEf2UMYgUi7VJiHsk/bThcGbu2CrLx3zoQIiszBoAEFquheC+kEo+bw/QsubZVAF2H</vt:lpwstr>
  </property>
  <property fmtid="{D5CDD505-2E9C-101B-9397-08002B2CF9AE}" pid="18" name="x1ye=23">
    <vt:lpwstr>yLjXebj9fJXha1dx0c0hbBaug84IULBFf04qD9SB9la4jN/RrTvIfXA9nWecBscNJ0M9xE9JOoOD6qrrjgv6pGMVmezZx/Sm2VvkeIFjIJ1454Dq+z4PvnRyR26UH7n7Csdl9MQqwArUPxzwfGmJJAvqYrpLYVDE92ZkVenXNoLb+QTdyH5DRqymT4Wy6dfH8EU6YLQRgxpdH8hflkihxABLvaFR+DohU8urUXPJR2PScZ39Cun2ICZh/0Gl3ZN</vt:lpwstr>
  </property>
  <property fmtid="{D5CDD505-2E9C-101B-9397-08002B2CF9AE}" pid="19" name="x1ye=24">
    <vt:lpwstr>wi1ayKH2q3VJCSUPsmIbVBHP6Dnet+ulCj8fUvUoBvW7jZi5GkOM0JkbGUW8qsd6ZbT35uLE+fdkXvPj8BiX9nt5Ha4i1EEw8D+UhYvrreiAzmEx8LMIFnfWzKvtrRBL4mC066Am+KMTD+t/a5fJT9r0ves/sObSxw+8GwIhGuYhSxIiY8kA102c329YgCTkUm22gcC9+RIEcDga258Z63G0ie6azZDR8oNgQccdFoV1+5dM4QoPedVnWTlFFud</vt:lpwstr>
  </property>
  <property fmtid="{D5CDD505-2E9C-101B-9397-08002B2CF9AE}" pid="20" name="x1ye=25">
    <vt:lpwstr>DhvSwHrR/sObBzZw7EDyY2CRFuPKolPC7xj9KfdQDrV4x2s4kWSs9XYQ0Y+bCOhGgl9tCjgvl6+ZpYVVQqk7sa5c+NbEpymoKxhH+UXMY7uY/1Mt7WiBemBxKnX+J7wyROzaW/fWts04pTaT7X1GwXf7nXlUqaBKp3y6WEjRO48QaeQdXioAklS/4mkUPzFsXpCkkdx/9M4Df9vVD5lN2r06xQKhd46PlCUOv1X/sBoGcO7P9Xi157XSrdqiE6g</vt:lpwstr>
  </property>
  <property fmtid="{D5CDD505-2E9C-101B-9397-08002B2CF9AE}" pid="21" name="x1ye=26">
    <vt:lpwstr>r0CQphV3IEX89ELKuzMmYkuwISa/amnajR8rMP6j7O63ZMe/CMT9Wq3sejRDdTRufNZjRAhnuaP6qYJ7rN1gZcH213hCwwtXyTjpOqVU7V3GrglAgAgtFkpCx1FQEjIevup3nFHp3qaSbT2KHTaqWJVXUKhN5XNL/pDtFfrcAQC6KIEUSoF0cIE7AFT4adYC/EouNw2fGRAJ54BT6r9pzL1qjpBTU4wGj6CvtPD3afoFwgFEr3oqC7bjnqSxF0L</vt:lpwstr>
  </property>
  <property fmtid="{D5CDD505-2E9C-101B-9397-08002B2CF9AE}" pid="22" name="x1ye=27">
    <vt:lpwstr>dZOWT9pa8lrmUv+hf9a8RvVuNvNLShPazG2TCAtBPsjZiaBXl9SB95xsORdC91NmiVT+yKWT08n4973jqy7iqpv4eFrYYKzIyFPNGVnIjMw807yQvB6ZwD9/88lLrXDtfr8dh7dUpVj2XhqS21Yp9mZLkjZvR1x8SyZJK8YYwxAIY4WRB+/gpjMLIMfkWI5uqGczjcDRfezNlKKWH5fK1/EMrUjdXzKER3kYvsvjBs/30sisX/omZWz44grJG2G</vt:lpwstr>
  </property>
  <property fmtid="{D5CDD505-2E9C-101B-9397-08002B2CF9AE}" pid="23" name="x1ye=28">
    <vt:lpwstr>+mG7ZPkf2Om+nYd+owxEeLi/vegmY4eFvbcLUXWICQUuyrt+q8SlIk0EX+W94XX4yzTHUchXTmk+sq5Lro4JpPW6+nMwyCoHX97uP7kNiYBbuzSrDLyN/fwLgjzD8R9+mQF0LBQBDX4COVRuvmI2jXyvZelQW7Mx2gHCY0ewK79qzmnOBxPtq5nw2szV7IA3vb8Csv3J8hLKfo3sta7LFpu8fhIa68ffyd9ohWBmhMS19+IV08L8aYyHRLIh0Ev</vt:lpwstr>
  </property>
  <property fmtid="{D5CDD505-2E9C-101B-9397-08002B2CF9AE}" pid="24" name="x1ye=29">
    <vt:lpwstr>aFU2cisVfGV8OnFmU0JHuxvTHi6x/Y44AIE7VWAnNDHrZZTEtTqFDBYSPQ5wIevsLaIaYCvgP1BqG2o8YIS4iU7UNREr0evfBQRQT4yzx2C4qEhOQFVjzLwHEuDGiaR8tN4x/9OdWTVzX0LlfxJ/lGI2+xCODLGmWCcp8hd5Wmtyyo0ZDLaWdIPPKqz5ol5AXDb+mW6QfFhtYLG88tZxsW9mlGRDa7Q2CFme1v31vGRMInBqOAtnok2PJqKMIOJ</vt:lpwstr>
  </property>
  <property fmtid="{D5CDD505-2E9C-101B-9397-08002B2CF9AE}" pid="25" name="x1ye=3">
    <vt:lpwstr>YOnB42yWhsZPOy7tZvo9Ts3dVHBARHVaDuNLoKJ7hYi5lct5SEFqs7cqaEjs22T6o2Om/O/faNVsxdn9zfXa1ieWxKjXPRxLufNXr5spksNQmMzQnehYs1IyvJJHOTwzVn5Qi31/u5GjIKQxSdKhlLO7DsNX9JduYib0I1Kuf6NycpKvIjlYxqvG+1iiL84qajsO4QuW+7p3llvefxWKHhNXlC/eU/DJBKeU8ReuTwdeC6J0Viidzgfn17a8qtS</vt:lpwstr>
  </property>
  <property fmtid="{D5CDD505-2E9C-101B-9397-08002B2CF9AE}" pid="26" name="x1ye=30">
    <vt:lpwstr>qmgbA/uKNt2aC9t/mZrys+aCy+JGWi2oVOEjI9DeFBswbhxxEt77rbycfZZpWTCjJuR0A6RwKl44jBt/kzFAGeR1O3V335S0t4wCjQY4wfLyKHrd5EtlAy7oUTEPTG8OvfNhUoCVH/wUxtu6ud/RrPRD9g6PnanALUH9rnk9RryFzdBJnfrlRwh1wBPjx5eRwoWnOf29uOHmcISG5Na+nVT8ZgtWdpMw2G5sehO7lKroleS71fcyw7JI/B0xPvu</vt:lpwstr>
  </property>
  <property fmtid="{D5CDD505-2E9C-101B-9397-08002B2CF9AE}" pid="27" name="x1ye=31">
    <vt:lpwstr>fVd7tpktDWbc3kzrCyC6CM1y4/iSRr0Ypk0rhd9O5wxX/cOfNeFhj4SiTnrTe48O8h2VpAPU/AO/bkeMivCkxoF/nagyW9UWieRNUpAzH71cKSWiczwTGlszN/oC7svIZgmM3qKyop+Yc9Av4rGH76ADQwVQjS9kfaE6e+k6lH1l3x/dggCI/sGemGVUUcdjImXXQn81LLJRWHKsRyRCv9XxWSmkQ46HB55tCbVGr9UnIdlsjVmgD5Gt/SZWIuj</vt:lpwstr>
  </property>
  <property fmtid="{D5CDD505-2E9C-101B-9397-08002B2CF9AE}" pid="28" name="x1ye=32">
    <vt:lpwstr>A2cG6IugXTrnBXeVSwvUP1uZ6nOBnS32cJ9dDkhrtjGppmwc/WRtnd+UbyAXiWIS/mMs0evcKdak6oFklK5KSE1bX7qiO2sE7L1O3W4rUBP8mEAVYnoX5pW4wbZaHmRcjXyA13I3zXRyHZkSgYf+QCpHQ5G9nwaYpoBH5kEAn/erwRcxWaA0r3GLUc/URhOVGKkQKv574lvW15y1Nt1Afxk9wmYFsDNlAupRPKM47ODMLuNX01aQCZj9tT0icKG</vt:lpwstr>
  </property>
  <property fmtid="{D5CDD505-2E9C-101B-9397-08002B2CF9AE}" pid="29" name="x1ye=33">
    <vt:lpwstr>4i388iAjkSaeB9r0xKM+d9TvriZW74Xb1mfIKWA/vT9hn6iniAjX2VebfCDUGOw+y3SnfeUDXJGWBBneMcsuZOtpH5LMcX+ODJBH2Dyn3dvRTOGJdEvj3WsA3it/2h2fTaU+s3OoWAgBcoIVtUj00KRR2S8V3S9fc4pyTHVsg1QHiBaA8J4vwDRXHnFxuijU6jugp4/3pxk6ByPnbApvWFIRR/e3JwK/37epVK4FeDbSVPnavOUki7urfIxG/Qu</vt:lpwstr>
  </property>
  <property fmtid="{D5CDD505-2E9C-101B-9397-08002B2CF9AE}" pid="30" name="x1ye=34">
    <vt:lpwstr>zfcp8/+l7sDa3Pg1MRRvaT61e6iwC4DL76ac1giPWrMNuFUKsDwzH0Su8wOjYC2G7zm2qVsolMCO+9q5VHLODfCL6hLXDKCS6o0Xf6UkIjbJvHU1hb5IlpGM+YkFFmwjeaw3Dk63wdHjR02gJYpYnfYH/jKfnHz7E6erVgbRrmIR2eq8/1Dtp5DOKRH8F+iYIy7SRvlhneg86IOg4x+yeScyDeAQKb9s1p0S8VEekMeOuLS5nPe/FxKJIwvCvvV</vt:lpwstr>
  </property>
  <property fmtid="{D5CDD505-2E9C-101B-9397-08002B2CF9AE}" pid="31" name="x1ye=35">
    <vt:lpwstr>7FxE6n7tdtPbJWf4mdhq9hnqikcIcaw/a3yBo1CQoHfzn/xqwhWI5tdxdbhtWbjxfytHrllvJ0GmFvuM3Bikmr0FxckjiwaTu+YkuVlArgVWeD3j5JGayAv2dR0vIQGzGE/ZNwkqUu+fPXxJRkuIXkjF9bQnKz+MEF9pIkKkqXF5tpva01V171JxB9Pjje3cx0cDJXWfX8XA4RLdH8wJf71pSjmcPZrgPxALknsRxrx2dsWVUPLptd6ssibGSyk</vt:lpwstr>
  </property>
  <property fmtid="{D5CDD505-2E9C-101B-9397-08002B2CF9AE}" pid="32" name="x1ye=36">
    <vt:lpwstr>smQZke7PRwBIvcBN7JA0lZBX6Gzux3366Ph9aIjlvDqq0QJ/+Opui8vmzhjmr6L7E0KdPCj6BD56a30bIj1cJHwp7huMR0Bkd1Ux1ws19Pm7ab9JhdYjbGCm/L2yqo9u7vCpY7fA7nZMA4uzpFj3SlP8LskGgXm6bNg5i2z9lElGbBEirkeFISurn/+aLI3hA9HZ8RzGVCWa/ACsCvqzL6cN2D9N+7Hxb6W1TQTW3qym7FuyszX9F+h9gpqT17B</vt:lpwstr>
  </property>
  <property fmtid="{D5CDD505-2E9C-101B-9397-08002B2CF9AE}" pid="33" name="x1ye=37">
    <vt:lpwstr>HmiFmnWPZ3UThLqsb5KZkk1af/IM4GDhy2/uQRL9uFpGXw5o8ZElWid+NHZl1wG3TFB1VFu2HlE7eQyJTvfhZxciC33qKnmH9Bfzrtl3nHRoWoDW66VoEo2yP0DP1hmP6Y7/jhTHq/7PjpPxpqQPwXJeBQYrGwVssgd2Z/M6OxrOB89Ugs+XggtwUd5SGGoFi4rxcVfJsiY3+ppv5eT8qWyQVgAbYNqdt9/u7B2VZi870qvoDJH3/V7mUSO1G6p</vt:lpwstr>
  </property>
  <property fmtid="{D5CDD505-2E9C-101B-9397-08002B2CF9AE}" pid="34" name="x1ye=38">
    <vt:lpwstr>2i2RDNcO66JKRUXSLeDabcEGLeIeXo+vilFlsN0SnUl3lqQ7EKNeh+7Zl8vB9N4lIfKHAuFjVy/LyGeRvHkoVys8YkRtss9Pa/Vef+Hn42P6XL7/x74wlmjHPlfBAw0uaw6NK+9OGUQ2DfG1fRSuY+h3s3FMAUUw3k5g8pXQoT3xlqh8R77x6FvM3PpBVcp5vz1Tv/Vv+AzERwdgKCJ0C4sbAtJEFQycbgA3v5uzlHVa8vbOtSOfaxQ4ooSwCKO</vt:lpwstr>
  </property>
  <property fmtid="{D5CDD505-2E9C-101B-9397-08002B2CF9AE}" pid="35" name="x1ye=39">
    <vt:lpwstr>mqEfnL+G7cPJYrZzHbUioRXzwUb4JXzZ4mTqzA9ozrUQpbNHi1XnujDU3W0nSnAhWXcdwrudFahqqE/j+x2ID8vEJXK01G92iLUWFztezTCS5GNOCuUIoQhmd5z4WG6vxifukdNoGg93JjJUursxMN4yQzuRuD5CQ3+U9gcL+/EnJFi8YInys3gUAXuK8JZ2VAYF7k11pUDsgr+D8mMYyOKsCj5cd4bO/3TRj3ii99l/KigcI1kNGhdhtFq6kRG</vt:lpwstr>
  </property>
  <property fmtid="{D5CDD505-2E9C-101B-9397-08002B2CF9AE}" pid="36" name="x1ye=4">
    <vt:lpwstr>L2o3aUsFaSYqMb+nslmxK2ylTMaKQIgee0XCB7ZhqbcTPR2vDw2Oj7EnohU+500pYO1y3az/6ot7XGK8I9C3BnXv2QMlcmbswTjGuJH50MuTE5JcaY9H7D6i2WeqwOm+YwOcm2tJ3pX7a1JzxXgnMmHbb32uFhVHSVbVKcXxpt3yUrI4r6BJyp7DEibzuJAKl/mSU8c8AVI9qfq7fG4gRAZ2IohGh5QVz6M9na27DTzF1SJFKtRcovgLSPYyMhZ</vt:lpwstr>
  </property>
  <property fmtid="{D5CDD505-2E9C-101B-9397-08002B2CF9AE}" pid="37" name="x1ye=40">
    <vt:lpwstr>ifNhgjQBoq/U3VPyY7/8wFpDYXnYLCbYkeOuXb3eJcZoM5fPTu5dEO6FCWzH/rVzvmbMAw3CL3CEuAELDPpRs27Vujj7vWivX/oK7wv4aulZNgUS6JfslQ22HA3/IGzVy6n6IwHHO1u4iFUGRYcBtwjha7v11PQGz0hvkTe5zClORxnxiFLtFOrhzjNlStw5Qxp7dJy/LA7+VpKhgSdebSlfqUG0LsYoIKD2+r68SLsectlVvL9lD3O4/Nu4zb8</vt:lpwstr>
  </property>
  <property fmtid="{D5CDD505-2E9C-101B-9397-08002B2CF9AE}" pid="38" name="x1ye=41">
    <vt:lpwstr>1/QSg5iwQEZWPwmR5v/eUNlGJLF3smn5tF5riSU1nNsA+E1yi7RkytpW3XPYRKm79RgeWDYgk1L9vb/0Z65xSDSz9CCFmyL8dTqsq5MYbJcG4tzZ/qsn3JsnBnwjD6A5OTn/nM5RRVyh5KGYuQ3YHiTN8lHcoVP3zxrt0YQRBGszELvlXOTegLJN88oORFv+G+67elmLsel1R7rvnhpZxkRpqSHFCUH93e8+qAhRoV66XsFjuyUcH1hO/bI+RH8</vt:lpwstr>
  </property>
  <property fmtid="{D5CDD505-2E9C-101B-9397-08002B2CF9AE}" pid="39" name="x1ye=42">
    <vt:lpwstr>n35DMztkJZvCqsq/wELerhNJyk87kDj+LTDnJ5R2ptlvuHQvUPEwG8scuXptmd6D7XbZKrFJ3VBSHHoJisBCI4TnbvRqlbIzk/ygNelDdXzDwe15lKe3VhdBRR4E0u/KV4HyPBY8WWBILmxzjYL7ouoJ2Nb2rz0cPqM5N3TXx/WvzxQOGL/lPlTgs2eER8vhiU3vBhvzIZLkQ8ibucGw7rzDC1boCX/n27YV0Xw5t+dd6XyoP2tIMDgP9RgLaN2</vt:lpwstr>
  </property>
  <property fmtid="{D5CDD505-2E9C-101B-9397-08002B2CF9AE}" pid="40" name="x1ye=43">
    <vt:lpwstr>HjnpwJQ5DTWrK6QrnVzLB6rVM7mEZk2LZv/kaPZkQi8XA1J5TFAKufPKIa2DcsEAYX+h2pcfiPaMxP5ICDxkB0sRM7VDz+4Oi1cBZwH12nPGQyIdXnJmTemdjGraDbkSmw03tNnCXnKPj6qtg4i8R4Ol/Ta1jDbIfscnDtCQPgpv5WgHxXyXWkqq6tNerxrbkL+oYb09xR8mXC6X1DH6I3JVG0OLMTx4FjD1zaNg6AKN3xcRBbRCFvOpDkmaAec</vt:lpwstr>
  </property>
  <property fmtid="{D5CDD505-2E9C-101B-9397-08002B2CF9AE}" pid="41" name="x1ye=44">
    <vt:lpwstr>0mrE32N8QTsy4K/uuP12S9bg8vtBFx30FuHgENVE3LEwvgRUoQ4EDp7Qdep7wX7S2fU1dMpLeOxFR7E2IVZxk2Kl1hv+Xiw9aufwAwPj3qtfKy3kDu8Zq5a97Y7ZjFXnSSFk444ffKiD0lI/ySS0tvebVKXhFxNUB8v19S8GeE0WhpOS5t5IYalev6Xz1iGifBGXmJzTMoGEhbQPVMWd1Pz4tp9gn+ovyqDImXKMWv3nhkLEImaoTrUi/mHnQlo</vt:lpwstr>
  </property>
  <property fmtid="{D5CDD505-2E9C-101B-9397-08002B2CF9AE}" pid="42" name="x1ye=45">
    <vt:lpwstr>qU1p4yykr5kEFa2KwwiAy7YiOkCzTH4bv05NrQ/d+hbsZFQjgILeiYqJ12ttoUbVi5yDDdqOXSkdHIHSUoRv/DYFpwl9YgO5Een8jPafR4Ecrp5kQ7PAA/UUz4TyXbkOP/aQeA+u3Q3buHSVMO//qvYtfvHzKO8l0K3GQunz26Iq4lRc92TkWOuaVf+ULyozfsrpKMh8klXUqTgml9up+IE4eLO4ZHryIdtT30D6CoP2EGx2sXEbE2+brIcH5FK</vt:lpwstr>
  </property>
  <property fmtid="{D5CDD505-2E9C-101B-9397-08002B2CF9AE}" pid="43" name="x1ye=46">
    <vt:lpwstr>9MdRY9CL3xEnX6h7zo2inx8Ki8kyLirWkrSqRAxp34INs0LLGMIK4XsmWr3BluzgoMx+YZ3c6tPRL3hPw+VTbq+/NYluVYclG3gM8PL3uv6CQKTnC5m7Pm9DUqjNTcMCVvNrviXrj+Eontn/SvpwSQ9fYJwyDiicwEiZ4ZpyTx9CgBpX4OLlrUMQO5xDi6fxhyHPWkT9RPvxxJ+FiZT+Ps3HZ/Ojijp0Khf0GNZIPV3xfm8Izn5sLNUftHEUdB2</vt:lpwstr>
  </property>
  <property fmtid="{D5CDD505-2E9C-101B-9397-08002B2CF9AE}" pid="44" name="x1ye=47">
    <vt:lpwstr>IazTvpvFk16gbmEMeyH7Q4GwEg4q5U9d1AXs/7M/pooPFlN8WsZOe6lCMyqJfL/nQoi0Yy4fJB0QIdlOIkkGaIc6hAp+GEOiQHnhvNDLSP7nUlUtit51EjjQnj00ERilSZr5he/awlI4xwNrcMBOldq9wXjdg/0zcxP516N9/+Ls3IjKf6eRsi66tIuwFfj75WRpZFsRYvTvbOsYMqBUT8f0THOwjnDUeC0qONVuIqQ01qqkmD4twMGPMW65Scs</vt:lpwstr>
  </property>
  <property fmtid="{D5CDD505-2E9C-101B-9397-08002B2CF9AE}" pid="45" name="x1ye=48">
    <vt:lpwstr>tRqo3NZIkLFh/WmUxWGiSKB7N2zyO480BaKJVdXOCjVKYA/FfezE+lsOtGhQ6Xh6y9tenSSBy67/ljQ8txMOZCzxRcUIxrF6qyen6Nxq8I8Jp7PwHqU7vaxhdQ8H2f//Zrmt+0v9u6eXzJ9R5R2ht8ybwrnvgWoo7swIIczrWQ0Y/gCqxrv3WOZPIL+NK82Ys9xzDdcgaCTVv0LydCMWNVXBj06PTjTAGU7lmQJiaUUSCAXVN1Y5g9v8s8z6g4e</vt:lpwstr>
  </property>
  <property fmtid="{D5CDD505-2E9C-101B-9397-08002B2CF9AE}" pid="46" name="x1ye=49">
    <vt:lpwstr>aL7ccE6mD64NVGNTlF3b6pc7O3yPvcb/V79blCMIHrjbfO/aX7kygArKI6I+rXxBOxVECl9K19owdveO6wCxmKIHv2WIhnA0XcPOrPGAzJ+v3XqmzmRrU1rZ1KhwrmEHQ4ShqWEEIh9KceA726qhSn7xxuUf/R8jCaSfClyT+1md8R6xSoMwulokpKRgXC0roO7GZBEGVTccUJgBjx1kuC+O6Hr+aNjmbD2IVthh9vMN5zguHMjelIX+Sr878iA</vt:lpwstr>
  </property>
  <property fmtid="{D5CDD505-2E9C-101B-9397-08002B2CF9AE}" pid="47" name="x1ye=5">
    <vt:lpwstr>oGdvc4JFk7eGYAEtPkG26p/ZmpZiv022AH1s1LeAVGFCVBFM9ss4702Tua0v6J92x6n7H8rOSxjvkZxHhdcqQ9k1j+wL5gwKrFI9OHU819oTUYU25Ud5eSn9u7CX7WyXqNZHANwUKHmMoNpGGQ9tM78Oen9Yss703D6MBCmKF/PTsLplNdhH4MgOjl/dAypHgtPszS1vs0CKfY5coTnBlaadn0886ylxiA3CPaj9A0vSQ1p2487dnXlaU6M/1SZ</vt:lpwstr>
  </property>
  <property fmtid="{D5CDD505-2E9C-101B-9397-08002B2CF9AE}" pid="48" name="x1ye=50">
    <vt:lpwstr>xLZ7YnH8sqwWMHofqAL137YyzYbXBD24OdUvgXjpbcL2gmfiAq0W++cLnqjarxS/rh6LPeZ/uuiM7+ZuRp6gMZR7JnnxYAyXkS3WMMoX/GDZoQAUkVIxcThMigRq3hi7goctQ5GCV82o8ddqL80wSu2S992v4a48QG7wLJP87oST3n9gRsW7YbpPV3xlWmBn8xFrxUtUq9bv8i8iZfZ7gbpJb4ef9z27JO9kP4DjnGzcLB/hSmAAHEFFR9XiVWZ</vt:lpwstr>
  </property>
  <property fmtid="{D5CDD505-2E9C-101B-9397-08002B2CF9AE}" pid="49" name="x1ye=51">
    <vt:lpwstr>tArO9Sb4JRTmnec/JNMeRGmiLSIIdHqIxnoYxs79DKQ86Oknhl6z9Qnf8rtn0lgUQplQBrcpK+Hb+0sGz1f5ynO8v2ugD0JlZJLi6vVkbkMjsL8YebQpuusUIqCIIxFNryXVDFe16uUh3gGasi0CQ5Lw9+tK6iBBlEbYg9fIhyGGgJDXYtgzISI/vUvnTK+BNrOMviCeEIIg+K6eEXcEzApSk0CWv5/+KMcF5Hjg3SduGAXv77t9I9+maNfU++3</vt:lpwstr>
  </property>
  <property fmtid="{D5CDD505-2E9C-101B-9397-08002B2CF9AE}" pid="50" name="x1ye=52">
    <vt:lpwstr>Po4ERG8t4CoEvhqZ14DpkT8nUJnvjkjwuTYjm1bHGldFmE/8BdByncO7e2J2zv7qonKZ2iv+XFXsqJcJJp8+XtGfbDqhveAHA1cDzlCH8a9HfsDhCrn0qTC7ZfsgL8QRzZTbXlmdc+9fcLDcijD85I4hE/FSATs98QUQMt7Fe+9SEVEImFGhoglxu/LZ8jEv+tRzBLBZoAOr+/I4sY4759czeQS+HCWU9c2c1CIeQOgdWbA9HqbD4FUNiF0G3mj</vt:lpwstr>
  </property>
  <property fmtid="{D5CDD505-2E9C-101B-9397-08002B2CF9AE}" pid="51" name="x1ye=53">
    <vt:lpwstr>tbPuGWDUp/pc3P3hEXJts8SUpWKAeUFkkWPu0DGq7YdzlE3S5kfGv9p0KWucPxM8n61htNuwOPW251YONQyHpLDV9zSf+FhmyIX4BZP8Dv/fvmKA0AAA=</vt:lpwstr>
  </property>
  <property fmtid="{D5CDD505-2E9C-101B-9397-08002B2CF9AE}" pid="52" name="x1ye=6">
    <vt:lpwstr>tI5F6pGYjJMht/eP83AhaiBClmWqdeLVudtO4o7mJCsrDDIyILGwaMkKkDmvyYCF4WirqCK2A9XI0e1WTawUIeDmDl28AY/HwXwLtIHiuIjHIkn9BPOVBzgUhqy5yMAoKyv0C4/xoz01ZT59FZoWkX+GvCDX7hM8s9r6qApi+STap1EYt75bDanMv7dCsNI7jAetSpk+9ciGM/x16JF5ptqQFDvGDxv+UPxS8vFS+15FkKLhli9krd0khwLQIYz</vt:lpwstr>
  </property>
  <property fmtid="{D5CDD505-2E9C-101B-9397-08002B2CF9AE}" pid="53" name="x1ye=7">
    <vt:lpwstr>Gna5xjMxcAcsIc82FATlzBtWSqWocG3AOLOaGxmLkmi35P8k0k8dd04OwdFirENioRpUbmOSRlEtGBRm3x59fkbB4uEzj4K3XJ6D2c7hzQJSIgyGjg+cUGueUiBIOWjGWwe1M/xNmApvde2R7CQ8ErWT0OMr8Z1eAqRrty/HQce4BuXBHeFNGIDx48I4xGMFgR/0gijloukZkIVYFbmNwmpDYiv6jJ+xy7PMpMPtHj7OZZ9N2y3nKKLJ5nRwi0Z</vt:lpwstr>
  </property>
  <property fmtid="{D5CDD505-2E9C-101B-9397-08002B2CF9AE}" pid="54" name="x1ye=8">
    <vt:lpwstr>jUNEzT7z5FnqFy8RcEI1LE6KHpK+gwRumyltqbWqf8NOSyTk+zXu9EU4H0Nvd+JBJQDH40NBkqcQ9+1RFY5MDvr6542FS4cyKHnmz1CdwttVmzEgfXAEoTdvn+UOuEF7sHdvD4aWv48VXN9KP8gfeOkhY8VARBmMsnlTS9ORfpmBaD6wM1icKLzB9x7mWw1QpmhMOqSCvNMH1QPRQcOkGhi7id2a0Pn3aqXWBF+Ha0ctMuSqrLSTixFrl5bVbz3</vt:lpwstr>
  </property>
  <property fmtid="{D5CDD505-2E9C-101B-9397-08002B2CF9AE}" pid="55" name="x1ye=9">
    <vt:lpwstr>paIj7B1gSLWhTQHj2fk9E4idSuOM3I74KKRqTT7c3Fdf3Ped7D9qhjqxRKit14bxdbJBOt8HAmVzUbNu2eFpVyE1vlqiA+DwX3x1dIRXFIpOsgthwe9LX2x1LyCtwrHZlzk2I33V08wRmWyvOKiAe5cwMdoLw9/7pToHF+PEn9OOtV0fJGOZNZD0EjkKeECZHrX9xoiEKx55/sd7AgI79hc53YAeV5QDvT/vKT4QVm2OjgNKSZRBvAWGDCZfDQK</vt:lpwstr>
  </property>
</Properties>
</file>