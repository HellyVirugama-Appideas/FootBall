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cumentskn-mll1parentContainer"/>
        <w:tblW w:w="0" w:type="auto"/>
        <w:tblCellSpacing w:w="0" w:type="dxa"/>
        <w:tblLayout w:type="fixed"/>
        <w:tblCellMar>
          <w:left w:w="0" w:type="dxa"/>
          <w:right w:w="0" w:type="dxa"/>
        </w:tblCellMar>
        <w:tblLook w:val="05E0" w:firstRow="1" w:lastRow="1" w:firstColumn="1" w:lastColumn="1" w:noHBand="0" w:noVBand="1"/>
      </w:tblPr>
      <w:tblGrid>
        <w:gridCol w:w="600"/>
        <w:gridCol w:w="3160"/>
        <w:gridCol w:w="500"/>
        <w:gridCol w:w="500"/>
        <w:gridCol w:w="6546"/>
        <w:gridCol w:w="600"/>
      </w:tblGrid>
      <w:tr w:rsidR="006D7084" w14:paraId="68F1F06D" w14:textId="77777777">
        <w:trPr>
          <w:trHeight w:val="15638"/>
          <w:tblCellSpacing w:w="0" w:type="dxa"/>
        </w:trPr>
        <w:tc>
          <w:tcPr>
            <w:tcW w:w="600" w:type="dxa"/>
            <w:shd w:val="clear" w:color="auto" w:fill="95151E"/>
            <w:tcMar>
              <w:top w:w="560" w:type="dxa"/>
              <w:left w:w="0" w:type="dxa"/>
              <w:bottom w:w="600" w:type="dxa"/>
              <w:right w:w="0" w:type="dxa"/>
            </w:tcMar>
            <w:hideMark/>
          </w:tcPr>
          <w:p w14:paraId="2E8D1B58" w14:textId="7FFC989E" w:rsidR="006D7084" w:rsidRDefault="00EC493C">
            <w:pPr>
              <w:rPr>
                <w:rFonts w:ascii="Arial" w:eastAsia="Arial" w:hAnsi="Arial" w:cs="Arial"/>
                <w:color w:val="242424"/>
                <w:sz w:val="20"/>
                <w:szCs w:val="20"/>
              </w:rPr>
            </w:pPr>
            <w:r>
              <w:rPr>
                <w:noProof/>
              </w:rPr>
              <mc:AlternateContent>
                <mc:Choice Requires="wps">
                  <w:drawing>
                    <wp:anchor distT="0" distB="0" distL="114300" distR="114300" simplePos="0" relativeHeight="251658240" behindDoc="0" locked="0" layoutInCell="0" allowOverlap="1" wp14:anchorId="6254E9A1" wp14:editId="0748694E">
                      <wp:simplePos x="0" y="0"/>
                      <wp:positionH relativeFrom="page">
                        <wp:posOffset>0</wp:posOffset>
                      </wp:positionH>
                      <wp:positionV relativeFrom="page">
                        <wp:posOffset>2311400</wp:posOffset>
                      </wp:positionV>
                      <wp:extent cx="1384300" cy="28575"/>
                      <wp:effectExtent l="0" t="0" r="0" b="3175"/>
                      <wp:wrapNone/>
                      <wp:docPr id="1975587142"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0CA1F" id="Rectangle 40" o:spid="_x0000_s1026" style="position:absolute;margin-left:0;margin-top:182pt;width:109pt;height:2.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59264" behindDoc="0" locked="0" layoutInCell="0" allowOverlap="1" wp14:anchorId="6E93A013" wp14:editId="44E574B0">
                      <wp:simplePos x="0" y="0"/>
                      <wp:positionH relativeFrom="page">
                        <wp:posOffset>0</wp:posOffset>
                      </wp:positionH>
                      <wp:positionV relativeFrom="page">
                        <wp:posOffset>2257425</wp:posOffset>
                      </wp:positionV>
                      <wp:extent cx="1384300" cy="28575"/>
                      <wp:effectExtent l="0" t="0" r="0" b="0"/>
                      <wp:wrapNone/>
                      <wp:docPr id="16995054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04430" id="Rectangle 2" o:spid="_x0000_s1026" style="position:absolute;margin-left:0;margin-top:177.75pt;width:109pt;height:2.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0288" behindDoc="0" locked="0" layoutInCell="0" allowOverlap="1" wp14:anchorId="3070E9E5" wp14:editId="6CC0927B">
                      <wp:simplePos x="0" y="0"/>
                      <wp:positionH relativeFrom="page">
                        <wp:posOffset>0</wp:posOffset>
                      </wp:positionH>
                      <wp:positionV relativeFrom="page">
                        <wp:posOffset>2203450</wp:posOffset>
                      </wp:positionV>
                      <wp:extent cx="1384300" cy="28575"/>
                      <wp:effectExtent l="0" t="3175" r="0" b="0"/>
                      <wp:wrapNone/>
                      <wp:docPr id="12577440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81F06" id="Rectangle 3" o:spid="_x0000_s1026" style="position:absolute;margin-left:0;margin-top:173.5pt;width:109pt;height:2.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1312" behindDoc="0" locked="0" layoutInCell="0" allowOverlap="1" wp14:anchorId="76C9CCBB" wp14:editId="0C1291FD">
                      <wp:simplePos x="0" y="0"/>
                      <wp:positionH relativeFrom="page">
                        <wp:posOffset>0</wp:posOffset>
                      </wp:positionH>
                      <wp:positionV relativeFrom="page">
                        <wp:posOffset>2149475</wp:posOffset>
                      </wp:positionV>
                      <wp:extent cx="1384300" cy="28575"/>
                      <wp:effectExtent l="0" t="0" r="0" b="3175"/>
                      <wp:wrapNone/>
                      <wp:docPr id="61430067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D277D" id="Rectangle 4" o:spid="_x0000_s1026" style="position:absolute;margin-left:0;margin-top:169.25pt;width:109pt;height:2.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36C01A45" wp14:editId="6FA159F2">
                      <wp:simplePos x="0" y="0"/>
                      <wp:positionH relativeFrom="page">
                        <wp:posOffset>0</wp:posOffset>
                      </wp:positionH>
                      <wp:positionV relativeFrom="page">
                        <wp:posOffset>2095500</wp:posOffset>
                      </wp:positionV>
                      <wp:extent cx="1384300" cy="28575"/>
                      <wp:effectExtent l="0" t="0" r="0" b="0"/>
                      <wp:wrapNone/>
                      <wp:docPr id="80961332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34A2A" id="Rectangle 5" o:spid="_x0000_s1026" style="position:absolute;margin-left:0;margin-top:165pt;width:109pt;height:2.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3360" behindDoc="0" locked="0" layoutInCell="0" allowOverlap="1" wp14:anchorId="02BC981F" wp14:editId="7D89DEB8">
                      <wp:simplePos x="0" y="0"/>
                      <wp:positionH relativeFrom="page">
                        <wp:posOffset>0</wp:posOffset>
                      </wp:positionH>
                      <wp:positionV relativeFrom="page">
                        <wp:posOffset>2041525</wp:posOffset>
                      </wp:positionV>
                      <wp:extent cx="1384300" cy="28575"/>
                      <wp:effectExtent l="0" t="3175" r="0" b="0"/>
                      <wp:wrapNone/>
                      <wp:docPr id="47294245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78F42D" id="Rectangle 6" o:spid="_x0000_s1026" style="position:absolute;margin-left:0;margin-top:160.75pt;width:109pt;height:2.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4384" behindDoc="0" locked="0" layoutInCell="0" allowOverlap="1" wp14:anchorId="18248294" wp14:editId="5E1BC195">
                      <wp:simplePos x="0" y="0"/>
                      <wp:positionH relativeFrom="page">
                        <wp:posOffset>0</wp:posOffset>
                      </wp:positionH>
                      <wp:positionV relativeFrom="page">
                        <wp:posOffset>1987550</wp:posOffset>
                      </wp:positionV>
                      <wp:extent cx="1384300" cy="28575"/>
                      <wp:effectExtent l="0" t="0" r="0" b="3175"/>
                      <wp:wrapNone/>
                      <wp:docPr id="108699431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5568B" id="Rectangle 7" o:spid="_x0000_s1026" style="position:absolute;margin-left:0;margin-top:156.5pt;width:109pt;height:2.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5408" behindDoc="0" locked="0" layoutInCell="0" allowOverlap="1" wp14:anchorId="4BB22CC7" wp14:editId="34D82FCB">
                      <wp:simplePos x="0" y="0"/>
                      <wp:positionH relativeFrom="page">
                        <wp:posOffset>0</wp:posOffset>
                      </wp:positionH>
                      <wp:positionV relativeFrom="page">
                        <wp:posOffset>1933575</wp:posOffset>
                      </wp:positionV>
                      <wp:extent cx="1384300" cy="28575"/>
                      <wp:effectExtent l="0" t="0" r="0" b="0"/>
                      <wp:wrapNone/>
                      <wp:docPr id="1777333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F369B8" id="Rectangle 8" o:spid="_x0000_s1026" style="position:absolute;margin-left:0;margin-top:152.25pt;width:109pt;height:2.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6432" behindDoc="0" locked="0" layoutInCell="0" allowOverlap="1" wp14:anchorId="0D6CA3F0" wp14:editId="4603EDB9">
                      <wp:simplePos x="0" y="0"/>
                      <wp:positionH relativeFrom="page">
                        <wp:posOffset>0</wp:posOffset>
                      </wp:positionH>
                      <wp:positionV relativeFrom="page">
                        <wp:posOffset>1879600</wp:posOffset>
                      </wp:positionV>
                      <wp:extent cx="1384300" cy="28575"/>
                      <wp:effectExtent l="0" t="3175" r="0" b="0"/>
                      <wp:wrapNone/>
                      <wp:docPr id="63082536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52B8B" id="Rectangle 9" o:spid="_x0000_s1026" style="position:absolute;margin-left:0;margin-top:148pt;width:109pt;height:2.2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7456" behindDoc="0" locked="0" layoutInCell="0" allowOverlap="1" wp14:anchorId="1BD9F945" wp14:editId="433A0EDA">
                      <wp:simplePos x="0" y="0"/>
                      <wp:positionH relativeFrom="page">
                        <wp:posOffset>0</wp:posOffset>
                      </wp:positionH>
                      <wp:positionV relativeFrom="page">
                        <wp:posOffset>1825625</wp:posOffset>
                      </wp:positionV>
                      <wp:extent cx="1384300" cy="28575"/>
                      <wp:effectExtent l="0" t="0" r="0" b="3175"/>
                      <wp:wrapNone/>
                      <wp:docPr id="1126349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50C459" id="Rectangle 10" o:spid="_x0000_s1026" style="position:absolute;margin-left:0;margin-top:143.75pt;width:109pt;height:2.2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" o:allowincell="f" fillcolor="#404040" stroked="f">
                      <w10:wrap anchorx="page" anchory="page"/>
                    </v:rect>
                  </w:pict>
                </mc:Fallback>
              </mc:AlternateContent>
            </w:r>
            <w:r>
              <w:rPr>
                <w:noProof/>
              </w:rPr>
              <mc:AlternateContent>
                <mc:Choice Requires="wps">
                  <w:drawing>
                    <wp:anchor distT="0" distB="0" distL="114300" distR="114300" simplePos="0" relativeHeight="251668480" behindDoc="0" locked="0" layoutInCell="0" allowOverlap="1" wp14:anchorId="143C7FB2" wp14:editId="4923056F">
                      <wp:simplePos x="0" y="0"/>
                      <wp:positionH relativeFrom="page">
                        <wp:posOffset>0</wp:posOffset>
                      </wp:positionH>
                      <wp:positionV relativeFrom="page">
                        <wp:posOffset>1771650</wp:posOffset>
                      </wp:positionV>
                      <wp:extent cx="1384300" cy="28575"/>
                      <wp:effectExtent l="0" t="0" r="0" b="0"/>
                      <wp:wrapNone/>
                      <wp:docPr id="161689967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E4163" id="Rectangle 11" o:spid="_x0000_s1026" style="position:absolute;margin-left:0;margin-top:139.5pt;width:109pt;height:2.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69504" behindDoc="0" locked="0" layoutInCell="0" allowOverlap="1" wp14:anchorId="6FFB88E8" wp14:editId="3D844EA6">
                      <wp:simplePos x="0" y="0"/>
                      <wp:positionH relativeFrom="page">
                        <wp:posOffset>0</wp:posOffset>
                      </wp:positionH>
                      <wp:positionV relativeFrom="page">
                        <wp:posOffset>1717675</wp:posOffset>
                      </wp:positionV>
                      <wp:extent cx="1384300" cy="28575"/>
                      <wp:effectExtent l="0" t="3175" r="0" b="0"/>
                      <wp:wrapNone/>
                      <wp:docPr id="140970536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A014B" id="Rectangle 12" o:spid="_x0000_s1026" style="position:absolute;margin-left:0;margin-top:135.25pt;width:109pt;height:2.2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70528" behindDoc="0" locked="0" layoutInCell="0" allowOverlap="1" wp14:anchorId="1FC023CB" wp14:editId="4CB9ED74">
                      <wp:simplePos x="0" y="0"/>
                      <wp:positionH relativeFrom="page">
                        <wp:posOffset>0</wp:posOffset>
                      </wp:positionH>
                      <wp:positionV relativeFrom="page">
                        <wp:posOffset>1663700</wp:posOffset>
                      </wp:positionV>
                      <wp:extent cx="1384300" cy="28575"/>
                      <wp:effectExtent l="0" t="0" r="0" b="3175"/>
                      <wp:wrapNone/>
                      <wp:docPr id="15809716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FEFDE1" id="Rectangle 13" o:spid="_x0000_s1026" style="position:absolute;margin-left:0;margin-top:131pt;width:109pt;height: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71552" behindDoc="0" locked="0" layoutInCell="0" allowOverlap="1" wp14:anchorId="2929F1CC" wp14:editId="20590E7B">
                      <wp:simplePos x="0" y="0"/>
                      <wp:positionH relativeFrom="page">
                        <wp:posOffset>0</wp:posOffset>
                      </wp:positionH>
                      <wp:positionV relativeFrom="page">
                        <wp:posOffset>1609725</wp:posOffset>
                      </wp:positionV>
                      <wp:extent cx="1384300" cy="28575"/>
                      <wp:effectExtent l="0" t="0" r="0" b="0"/>
                      <wp:wrapNone/>
                      <wp:docPr id="83506370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7C82B" id="Rectangle 14" o:spid="_x0000_s1026" style="position:absolute;margin-left:0;margin-top:126.75pt;width:109pt;height:2.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72576" behindDoc="0" locked="0" layoutInCell="0" allowOverlap="1" wp14:anchorId="492DEAC9" wp14:editId="678922CA">
                      <wp:simplePos x="0" y="0"/>
                      <wp:positionH relativeFrom="page">
                        <wp:posOffset>0</wp:posOffset>
                      </wp:positionH>
                      <wp:positionV relativeFrom="page">
                        <wp:posOffset>1555750</wp:posOffset>
                      </wp:positionV>
                      <wp:extent cx="1384300" cy="28575"/>
                      <wp:effectExtent l="0" t="3175" r="0" b="0"/>
                      <wp:wrapNone/>
                      <wp:docPr id="199232303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BBBFD" id="Rectangle 15" o:spid="_x0000_s1026" style="position:absolute;margin-left:0;margin-top:122.5pt;width:109pt;height:2.2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73600" behindDoc="0" locked="0" layoutInCell="0" allowOverlap="1" wp14:anchorId="01950C65" wp14:editId="47A70D10">
                      <wp:simplePos x="0" y="0"/>
                      <wp:positionH relativeFrom="page">
                        <wp:posOffset>0</wp:posOffset>
                      </wp:positionH>
                      <wp:positionV relativeFrom="page">
                        <wp:posOffset>1501775</wp:posOffset>
                      </wp:positionV>
                      <wp:extent cx="1384300" cy="28575"/>
                      <wp:effectExtent l="0" t="0" r="0" b="3175"/>
                      <wp:wrapNone/>
                      <wp:docPr id="38088137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025398" id="Rectangle 16" o:spid="_x0000_s1026" style="position:absolute;margin-left:0;margin-top:118.25pt;width:109pt;height:2.2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" o:allowincell="f" fillcolor="#404040" stroked="f">
                      <w10:wrap anchorx="page" anchory="page"/>
                    </v:rect>
                  </w:pict>
                </mc:Fallback>
              </mc:AlternateContent>
            </w:r>
            <w:r>
              <w:rPr>
                <w:noProof/>
              </w:rPr>
              <mc:AlternateContent>
                <mc:Choice Requires="wps">
                  <w:drawing>
                    <wp:anchor distT="0" distB="0" distL="114300" distR="114300" simplePos="0" relativeHeight="251674624" behindDoc="0" locked="0" layoutInCell="0" allowOverlap="1" wp14:anchorId="4E093D55" wp14:editId="4371431C">
                      <wp:simplePos x="0" y="0"/>
                      <wp:positionH relativeFrom="page">
                        <wp:posOffset>0</wp:posOffset>
                      </wp:positionH>
                      <wp:positionV relativeFrom="page">
                        <wp:posOffset>1447800</wp:posOffset>
                      </wp:positionV>
                      <wp:extent cx="1384300" cy="28575"/>
                      <wp:effectExtent l="0" t="0" r="0" b="0"/>
                      <wp:wrapNone/>
                      <wp:docPr id="8032320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D0D823" id="Rectangle 17" o:spid="_x0000_s1026" style="position:absolute;margin-left:0;margin-top:114pt;width:109pt;height:2.2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75648" behindDoc="0" locked="0" layoutInCell="0" allowOverlap="1" wp14:anchorId="5382BA06" wp14:editId="6AB99DE1">
                      <wp:simplePos x="0" y="0"/>
                      <wp:positionH relativeFrom="page">
                        <wp:posOffset>0</wp:posOffset>
                      </wp:positionH>
                      <wp:positionV relativeFrom="page">
                        <wp:posOffset>1393825</wp:posOffset>
                      </wp:positionV>
                      <wp:extent cx="1384300" cy="28575"/>
                      <wp:effectExtent l="0" t="3175" r="0" b="0"/>
                      <wp:wrapNone/>
                      <wp:docPr id="71881265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55B35" id="Rectangle 18" o:spid="_x0000_s1026" style="position:absolute;margin-left:0;margin-top:109.75pt;width:109pt;height:2.2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" o:allowincell="f" fillcolor="#404040" stroked="f">
                      <w10:wrap anchorx="page" anchory="page"/>
                    </v:rect>
                  </w:pict>
                </mc:Fallback>
              </mc:AlternateContent>
            </w:r>
            <w:r>
              <w:rPr>
                <w:noProof/>
              </w:rPr>
              <mc:AlternateContent>
                <mc:Choice Requires="wps">
                  <w:drawing>
                    <wp:anchor distT="0" distB="0" distL="114300" distR="114300" simplePos="0" relativeHeight="251676672" behindDoc="0" locked="0" layoutInCell="0" allowOverlap="1" wp14:anchorId="59275CCF" wp14:editId="1D20AA8D">
                      <wp:simplePos x="0" y="0"/>
                      <wp:positionH relativeFrom="page">
                        <wp:posOffset>0</wp:posOffset>
                      </wp:positionH>
                      <wp:positionV relativeFrom="page">
                        <wp:posOffset>1339850</wp:posOffset>
                      </wp:positionV>
                      <wp:extent cx="1384300" cy="28575"/>
                      <wp:effectExtent l="0" t="0" r="0" b="3175"/>
                      <wp:wrapNone/>
                      <wp:docPr id="131784208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42110" id="Rectangle 19" o:spid="_x0000_s1026" style="position:absolute;margin-left:0;margin-top:105.5pt;width:109pt;height:2.2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77696" behindDoc="0" locked="0" layoutInCell="0" allowOverlap="1" wp14:anchorId="562048DD" wp14:editId="61537422">
                      <wp:simplePos x="0" y="0"/>
                      <wp:positionH relativeFrom="page">
                        <wp:posOffset>0</wp:posOffset>
                      </wp:positionH>
                      <wp:positionV relativeFrom="page">
                        <wp:posOffset>1285875</wp:posOffset>
                      </wp:positionV>
                      <wp:extent cx="1384300" cy="28575"/>
                      <wp:effectExtent l="0" t="0" r="0" b="0"/>
                      <wp:wrapNone/>
                      <wp:docPr id="152236563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DC1A02" id="Rectangle 20" o:spid="_x0000_s1026" style="position:absolute;margin-left:0;margin-top:101.25pt;width:109pt;height:2.2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78720" behindDoc="0" locked="0" layoutInCell="0" allowOverlap="1" wp14:anchorId="2F98340E" wp14:editId="74EA1BD2">
                      <wp:simplePos x="0" y="0"/>
                      <wp:positionH relativeFrom="page">
                        <wp:posOffset>0</wp:posOffset>
                      </wp:positionH>
                      <wp:positionV relativeFrom="page">
                        <wp:posOffset>1231900</wp:posOffset>
                      </wp:positionV>
                      <wp:extent cx="1384300" cy="28575"/>
                      <wp:effectExtent l="0" t="3175" r="0" b="0"/>
                      <wp:wrapNone/>
                      <wp:docPr id="213359813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895097" id="Rectangle 21" o:spid="_x0000_s1026" style="position:absolute;margin-left:0;margin-top:97pt;width:109pt;height:2.2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" o:allowincell="f" fillcolor="#404040" stroked="f">
                      <w10:wrap anchorx="page" anchory="page"/>
                    </v:rect>
                  </w:pict>
                </mc:Fallback>
              </mc:AlternateContent>
            </w:r>
            <w:r>
              <w:rPr>
                <w:noProof/>
              </w:rPr>
              <mc:AlternateContent>
                <mc:Choice Requires="wps">
                  <w:drawing>
                    <wp:anchor distT="0" distB="0" distL="114300" distR="114300" simplePos="0" relativeHeight="251679744" behindDoc="0" locked="0" layoutInCell="0" allowOverlap="1" wp14:anchorId="7D11DAE5" wp14:editId="45C865E2">
                      <wp:simplePos x="0" y="0"/>
                      <wp:positionH relativeFrom="page">
                        <wp:posOffset>0</wp:posOffset>
                      </wp:positionH>
                      <wp:positionV relativeFrom="page">
                        <wp:posOffset>1177925</wp:posOffset>
                      </wp:positionV>
                      <wp:extent cx="1384300" cy="28575"/>
                      <wp:effectExtent l="0" t="0" r="0" b="3175"/>
                      <wp:wrapNone/>
                      <wp:docPr id="149791719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F687D9" id="Rectangle 22" o:spid="_x0000_s1026" style="position:absolute;margin-left:0;margin-top:92.75pt;width:109pt;height:2.2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80768" behindDoc="0" locked="0" layoutInCell="0" allowOverlap="1" wp14:anchorId="31076CEB" wp14:editId="2B41C23F">
                      <wp:simplePos x="0" y="0"/>
                      <wp:positionH relativeFrom="page">
                        <wp:posOffset>0</wp:posOffset>
                      </wp:positionH>
                      <wp:positionV relativeFrom="page">
                        <wp:posOffset>1123950</wp:posOffset>
                      </wp:positionV>
                      <wp:extent cx="1384300" cy="28575"/>
                      <wp:effectExtent l="0" t="0" r="0" b="0"/>
                      <wp:wrapNone/>
                      <wp:docPr id="21926669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17EC0" id="Rectangle 23" o:spid="_x0000_s1026" style="position:absolute;margin-left:0;margin-top:88.5pt;width:109pt;height:2.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" o:allowincell="f" fillcolor="#404040" stroked="f">
                      <w10:wrap anchorx="page" anchory="page"/>
                    </v:rect>
                  </w:pict>
                </mc:Fallback>
              </mc:AlternateContent>
            </w:r>
            <w:r>
              <w:rPr>
                <w:noProof/>
              </w:rPr>
              <mc:AlternateContent>
                <mc:Choice Requires="wps">
                  <w:drawing>
                    <wp:anchor distT="0" distB="0" distL="114300" distR="114300" simplePos="0" relativeHeight="251681792" behindDoc="0" locked="0" layoutInCell="0" allowOverlap="1" wp14:anchorId="04EA323D" wp14:editId="5A998276">
                      <wp:simplePos x="0" y="0"/>
                      <wp:positionH relativeFrom="page">
                        <wp:posOffset>0</wp:posOffset>
                      </wp:positionH>
                      <wp:positionV relativeFrom="page">
                        <wp:posOffset>1069975</wp:posOffset>
                      </wp:positionV>
                      <wp:extent cx="1384300" cy="28575"/>
                      <wp:effectExtent l="0" t="3175" r="0" b="0"/>
                      <wp:wrapNone/>
                      <wp:docPr id="55905323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357C7" id="Rectangle 24" o:spid="_x0000_s1026" style="position:absolute;margin-left:0;margin-top:84.25pt;width:109pt;height:2.2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82816" behindDoc="0" locked="0" layoutInCell="0" allowOverlap="1" wp14:anchorId="279610D9" wp14:editId="74450748">
                      <wp:simplePos x="0" y="0"/>
                      <wp:positionH relativeFrom="page">
                        <wp:posOffset>0</wp:posOffset>
                      </wp:positionH>
                      <wp:positionV relativeFrom="page">
                        <wp:posOffset>1016000</wp:posOffset>
                      </wp:positionV>
                      <wp:extent cx="1384300" cy="28575"/>
                      <wp:effectExtent l="0" t="0" r="0" b="3175"/>
                      <wp:wrapNone/>
                      <wp:docPr id="60537403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F9BA9" id="Rectangle 25" o:spid="_x0000_s1026" style="position:absolute;margin-left:0;margin-top:80pt;width:109pt;height: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" o:allowincell="f" fillcolor="#404040" stroked="f">
                      <w10:wrap anchorx="page" anchory="page"/>
                    </v:rect>
                  </w:pict>
                </mc:Fallback>
              </mc:AlternateContent>
            </w:r>
            <w:r>
              <w:rPr>
                <w:noProof/>
              </w:rPr>
              <mc:AlternateContent>
                <mc:Choice Requires="wps">
                  <w:drawing>
                    <wp:anchor distT="0" distB="0" distL="114300" distR="114300" simplePos="0" relativeHeight="251683840" behindDoc="0" locked="0" layoutInCell="0" allowOverlap="1" wp14:anchorId="431121A2" wp14:editId="42BEB7DB">
                      <wp:simplePos x="0" y="0"/>
                      <wp:positionH relativeFrom="page">
                        <wp:posOffset>0</wp:posOffset>
                      </wp:positionH>
                      <wp:positionV relativeFrom="page">
                        <wp:posOffset>962025</wp:posOffset>
                      </wp:positionV>
                      <wp:extent cx="1384300" cy="28575"/>
                      <wp:effectExtent l="0" t="0" r="0" b="0"/>
                      <wp:wrapNone/>
                      <wp:docPr id="208603986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35E5E" id="Rectangle 26" o:spid="_x0000_s1026" style="position:absolute;margin-left:0;margin-top:75.75pt;width:109pt;height:2.2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84864" behindDoc="0" locked="0" layoutInCell="0" allowOverlap="1" wp14:anchorId="034424AA" wp14:editId="24D08D13">
                      <wp:simplePos x="0" y="0"/>
                      <wp:positionH relativeFrom="page">
                        <wp:posOffset>0</wp:posOffset>
                      </wp:positionH>
                      <wp:positionV relativeFrom="page">
                        <wp:posOffset>908050</wp:posOffset>
                      </wp:positionV>
                      <wp:extent cx="1384300" cy="28575"/>
                      <wp:effectExtent l="0" t="3175" r="0" b="0"/>
                      <wp:wrapNone/>
                      <wp:docPr id="210286615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5F8A7" id="Rectangle 27" o:spid="_x0000_s1026" style="position:absolute;margin-left:0;margin-top:71.5pt;width:109pt;height:2.2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85888" behindDoc="0" locked="0" layoutInCell="0" allowOverlap="1" wp14:anchorId="683F34F1" wp14:editId="2523ED52">
                      <wp:simplePos x="0" y="0"/>
                      <wp:positionH relativeFrom="page">
                        <wp:posOffset>0</wp:posOffset>
                      </wp:positionH>
                      <wp:positionV relativeFrom="page">
                        <wp:posOffset>854075</wp:posOffset>
                      </wp:positionV>
                      <wp:extent cx="1384300" cy="28575"/>
                      <wp:effectExtent l="0" t="0" r="0" b="3175"/>
                      <wp:wrapNone/>
                      <wp:docPr id="8563684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7730B6" id="Rectangle 28" o:spid="_x0000_s1026" style="position:absolute;margin-left:0;margin-top:67.25pt;width:109pt;height:2.2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86912" behindDoc="0" locked="0" layoutInCell="0" allowOverlap="1" wp14:anchorId="5BDF01AE" wp14:editId="7C96A62B">
                      <wp:simplePos x="0" y="0"/>
                      <wp:positionH relativeFrom="page">
                        <wp:posOffset>0</wp:posOffset>
                      </wp:positionH>
                      <wp:positionV relativeFrom="page">
                        <wp:posOffset>800100</wp:posOffset>
                      </wp:positionV>
                      <wp:extent cx="1384300" cy="28575"/>
                      <wp:effectExtent l="0" t="0" r="0" b="0"/>
                      <wp:wrapNone/>
                      <wp:docPr id="153732778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D1AF6" id="Rectangle 29" o:spid="_x0000_s1026" style="position:absolute;margin-left:0;margin-top:63pt;width:109pt;height:2.2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" o:allowincell="f" fillcolor="#404040" stroked="f">
                      <w10:wrap anchorx="page" anchory="page"/>
                    </v:rect>
                  </w:pict>
                </mc:Fallback>
              </mc:AlternateContent>
            </w:r>
            <w:r>
              <w:rPr>
                <w:noProof/>
              </w:rPr>
              <mc:AlternateContent>
                <mc:Choice Requires="wps">
                  <w:drawing>
                    <wp:anchor distT="0" distB="0" distL="114300" distR="114300" simplePos="0" relativeHeight="251687936" behindDoc="0" locked="0" layoutInCell="0" allowOverlap="1" wp14:anchorId="155051EC" wp14:editId="27160DD2">
                      <wp:simplePos x="0" y="0"/>
                      <wp:positionH relativeFrom="page">
                        <wp:posOffset>0</wp:posOffset>
                      </wp:positionH>
                      <wp:positionV relativeFrom="page">
                        <wp:posOffset>746125</wp:posOffset>
                      </wp:positionV>
                      <wp:extent cx="1384300" cy="28575"/>
                      <wp:effectExtent l="0" t="3175" r="0" b="0"/>
                      <wp:wrapNone/>
                      <wp:docPr id="41184664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6BE51D" id="Rectangle 30" o:spid="_x0000_s1026" style="position:absolute;margin-left:0;margin-top:58.75pt;width:109pt;height:2.2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" o:allowincell="f" fillcolor="#404040" stroked="f">
                      <w10:wrap anchorx="page" anchory="page"/>
                    </v:rect>
                  </w:pict>
                </mc:Fallback>
              </mc:AlternateContent>
            </w:r>
            <w:r>
              <w:rPr>
                <w:noProof/>
              </w:rPr>
              <mc:AlternateContent>
                <mc:Choice Requires="wps">
                  <w:drawing>
                    <wp:anchor distT="0" distB="0" distL="114300" distR="114300" simplePos="0" relativeHeight="251688960" behindDoc="0" locked="0" layoutInCell="0" allowOverlap="1" wp14:anchorId="456378D1" wp14:editId="2BDF7C02">
                      <wp:simplePos x="0" y="0"/>
                      <wp:positionH relativeFrom="page">
                        <wp:posOffset>0</wp:posOffset>
                      </wp:positionH>
                      <wp:positionV relativeFrom="page">
                        <wp:posOffset>692150</wp:posOffset>
                      </wp:positionV>
                      <wp:extent cx="1384300" cy="28575"/>
                      <wp:effectExtent l="0" t="0" r="0" b="3175"/>
                      <wp:wrapNone/>
                      <wp:docPr id="76670786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A1078" id="Rectangle 31" o:spid="_x0000_s1026" style="position:absolute;margin-left:0;margin-top:54.5pt;width:109pt;height:2.2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89984" behindDoc="0" locked="0" layoutInCell="0" allowOverlap="1" wp14:anchorId="141EB89A" wp14:editId="043776DC">
                      <wp:simplePos x="0" y="0"/>
                      <wp:positionH relativeFrom="page">
                        <wp:posOffset>0</wp:posOffset>
                      </wp:positionH>
                      <wp:positionV relativeFrom="page">
                        <wp:posOffset>638175</wp:posOffset>
                      </wp:positionV>
                      <wp:extent cx="1384300" cy="28575"/>
                      <wp:effectExtent l="0" t="0" r="0" b="0"/>
                      <wp:wrapNone/>
                      <wp:docPr id="1835596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85E8AE" id="Rectangle 32" o:spid="_x0000_s1026" style="position:absolute;margin-left:0;margin-top:50.25pt;width:109pt;height:2.2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91008" behindDoc="0" locked="0" layoutInCell="0" allowOverlap="1" wp14:anchorId="799CBB24" wp14:editId="61820578">
                      <wp:simplePos x="0" y="0"/>
                      <wp:positionH relativeFrom="page">
                        <wp:posOffset>0</wp:posOffset>
                      </wp:positionH>
                      <wp:positionV relativeFrom="page">
                        <wp:posOffset>584200</wp:posOffset>
                      </wp:positionV>
                      <wp:extent cx="1384300" cy="28575"/>
                      <wp:effectExtent l="0" t="3175" r="0" b="0"/>
                      <wp:wrapNone/>
                      <wp:docPr id="46890116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DA3E8C" id="Rectangle 33" o:spid="_x0000_s1026" style="position:absolute;margin-left:0;margin-top:46pt;width:109pt;height:2.2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92032" behindDoc="0" locked="0" layoutInCell="0" allowOverlap="1" wp14:anchorId="0CC4540F" wp14:editId="4E890F59">
                      <wp:simplePos x="0" y="0"/>
                      <wp:positionH relativeFrom="page">
                        <wp:posOffset>0</wp:posOffset>
                      </wp:positionH>
                      <wp:positionV relativeFrom="page">
                        <wp:posOffset>530225</wp:posOffset>
                      </wp:positionV>
                      <wp:extent cx="1384300" cy="28575"/>
                      <wp:effectExtent l="0" t="0" r="0" b="3175"/>
                      <wp:wrapNone/>
                      <wp:docPr id="100699433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00D8E" id="Rectangle 34" o:spid="_x0000_s1026" style="position:absolute;margin-left:0;margin-top:41.75pt;width:109pt;height:2.2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93056" behindDoc="0" locked="0" layoutInCell="0" allowOverlap="1" wp14:anchorId="62D98037" wp14:editId="6802D21D">
                      <wp:simplePos x="0" y="0"/>
                      <wp:positionH relativeFrom="page">
                        <wp:posOffset>0</wp:posOffset>
                      </wp:positionH>
                      <wp:positionV relativeFrom="page">
                        <wp:posOffset>476250</wp:posOffset>
                      </wp:positionV>
                      <wp:extent cx="1384300" cy="28575"/>
                      <wp:effectExtent l="0" t="0" r="0" b="0"/>
                      <wp:wrapNone/>
                      <wp:docPr id="208193804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956C01" id="Rectangle 35" o:spid="_x0000_s1026" style="position:absolute;margin-left:0;margin-top:37.5pt;width:109pt;height:2.2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94080" behindDoc="0" locked="0" layoutInCell="0" allowOverlap="1" wp14:anchorId="4D18A3BC" wp14:editId="0236957D">
                      <wp:simplePos x="0" y="0"/>
                      <wp:positionH relativeFrom="page">
                        <wp:posOffset>0</wp:posOffset>
                      </wp:positionH>
                      <wp:positionV relativeFrom="page">
                        <wp:posOffset>422275</wp:posOffset>
                      </wp:positionV>
                      <wp:extent cx="1384300" cy="28575"/>
                      <wp:effectExtent l="0" t="3175" r="0" b="0"/>
                      <wp:wrapNone/>
                      <wp:docPr id="1092498707"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7F051" id="Rectangle 36" o:spid="_x0000_s1026" style="position:absolute;margin-left:0;margin-top:33.25pt;width:109pt;height:2.2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" o:allowincell="f" fillcolor="#404040" stroked="f">
                      <w10:wrap anchorx="page" anchory="page"/>
                    </v:rect>
                  </w:pict>
                </mc:Fallback>
              </mc:AlternateContent>
            </w:r>
            <w:r>
              <w:rPr>
                <w:noProof/>
              </w:rPr>
              <mc:AlternateContent>
                <mc:Choice Requires="wps">
                  <w:drawing>
                    <wp:anchor distT="0" distB="0" distL="114300" distR="114300" simplePos="0" relativeHeight="251695104" behindDoc="0" locked="0" layoutInCell="0" allowOverlap="1" wp14:anchorId="454E3066" wp14:editId="68A045BB">
                      <wp:simplePos x="0" y="0"/>
                      <wp:positionH relativeFrom="page">
                        <wp:posOffset>0</wp:posOffset>
                      </wp:positionH>
                      <wp:positionV relativeFrom="page">
                        <wp:posOffset>368300</wp:posOffset>
                      </wp:positionV>
                      <wp:extent cx="1384300" cy="28575"/>
                      <wp:effectExtent l="0" t="0" r="0" b="3175"/>
                      <wp:wrapNone/>
                      <wp:docPr id="137891294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300" cy="28575"/>
                              </a:xfrm>
                              <a:prstGeom prst="rect">
                                <a:avLst/>
                              </a:prstGeom>
                              <a:solidFill>
                                <a:srgbClr val="404040"/>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26DCA" id="Rectangle 37" o:spid="_x0000_s1026" style="position:absolute;margin-left:0;margin-top:29pt;width:109pt;height:2.2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" o:allowincell="f" fillcolor="#404040" stroked="f">
                      <w10:wrap anchorx="page" anchory="page"/>
                    </v:rect>
                  </w:pict>
                </mc:Fallback>
              </mc:AlternateContent>
            </w:r>
          </w:p>
        </w:tc>
        <w:tc>
          <w:tcPr>
            <w:tcW w:w="3160" w:type="dxa"/>
            <w:shd w:val="clear" w:color="auto" w:fill="95151E"/>
            <w:tcMar>
              <w:top w:w="560" w:type="dxa"/>
              <w:left w:w="0" w:type="dxa"/>
              <w:bottom w:w="600" w:type="dxa"/>
              <w:right w:w="0" w:type="dxa"/>
            </w:tcMar>
            <w:hideMark/>
          </w:tcPr>
          <w:p w14:paraId="765ED5BC" w14:textId="77396F5E" w:rsidR="006D7084" w:rsidRDefault="00EC493C">
            <w:pPr>
              <w:pStyle w:val="documentskn-mll1left-boxsectionnth-child1paragraph"/>
              <w:spacing w:line="260" w:lineRule="atLeast"/>
              <w:rPr>
                <w:rStyle w:val="documentskn-mll1parentContainerleft-box"/>
                <w:rFonts w:ascii="Arial" w:eastAsia="Arial" w:hAnsi="Arial" w:cs="Arial"/>
                <w:color w:val="FFFFFF"/>
                <w:sz w:val="20"/>
                <w:szCs w:val="20"/>
              </w:rPr>
            </w:pPr>
            <w:r>
              <w:rPr>
                <w:noProof/>
              </w:rPr>
              <mc:AlternateContent>
                <mc:Choice Requires="wps">
                  <w:drawing>
                    <wp:anchor distT="0" distB="0" distL="114300" distR="114300" simplePos="0" relativeHeight="251696128" behindDoc="0" locked="0" layoutInCell="0" allowOverlap="1" wp14:anchorId="63A38F5F" wp14:editId="01B0D073">
                      <wp:simplePos x="0" y="0"/>
                      <wp:positionH relativeFrom="page">
                        <wp:posOffset>381000</wp:posOffset>
                      </wp:positionH>
                      <wp:positionV relativeFrom="page">
                        <wp:posOffset>355600</wp:posOffset>
                      </wp:positionV>
                      <wp:extent cx="2006600" cy="2006600"/>
                      <wp:effectExtent l="0" t="3175" r="3175" b="0"/>
                      <wp:wrapNone/>
                      <wp:docPr id="20080930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6600" cy="2006600"/>
                              </a:xfrm>
                              <a:prstGeom prst="ellipse">
                                <a:avLst/>
                              </a:prstGeom>
                              <a:blipFill dpi="0" rotWithShape="0">
                                <a:blip r:embed="rId5"/>
                                <a:srcRect/>
                                <a:stretch>
                                  <a:fillRect/>
                                </a:stretch>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C80304" id="Oval 38" o:spid="_x0000_s1026" style="position:absolute;margin-left:30pt;margin-top:28pt;width:158pt;height:158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" o:allowincell="f" stroked="f">
                      <v:fill r:id="rId6" o:title="" recolor="t" type="frame"/>
                      <w10:wrap anchorx="page" anchory="page"/>
                    </v:oval>
                  </w:pict>
                </mc:Fallback>
              </mc:AlternateContent>
            </w:r>
            <w:r>
              <w:rPr>
                <w:rStyle w:val="documentskn-mll1parentContainerleft-box"/>
                <w:rFonts w:ascii="Arial" w:eastAsia="Arial" w:hAnsi="Arial" w:cs="Arial"/>
                <w:color w:val="FFFFFF"/>
                <w:sz w:val="20"/>
                <w:szCs w:val="20"/>
              </w:rPr>
              <w:t xml:space="preserve"> </w:t>
            </w:r>
          </w:p>
          <w:p w14:paraId="2F3A742D" w14:textId="77777777" w:rsidR="006D7084" w:rsidRDefault="00000000">
            <w:pPr>
              <w:pStyle w:val="documentleft-boxbottompaddingdiv"/>
              <w:rPr>
                <w:rStyle w:val="documentskn-mll1parentContainerleft-box"/>
                <w:rFonts w:ascii="Arial" w:eastAsia="Arial" w:hAnsi="Arial" w:cs="Arial"/>
                <w:color w:val="FFFFFF"/>
                <w:sz w:val="20"/>
                <w:szCs w:val="20"/>
              </w:rPr>
            </w:pPr>
            <w:r>
              <w:rPr>
                <w:rStyle w:val="documentskn-mll1parentContainerleft-box"/>
                <w:rFonts w:ascii="Arial" w:eastAsia="Arial" w:hAnsi="Arial" w:cs="Arial"/>
                <w:color w:val="FFFFFF"/>
                <w:sz w:val="20"/>
                <w:szCs w:val="20"/>
              </w:rPr>
              <w:t> </w:t>
            </w:r>
          </w:p>
          <w:p w14:paraId="7087A4F5" w14:textId="77777777" w:rsidR="006D7084" w:rsidRDefault="00000000">
            <w:pPr>
              <w:pStyle w:val="sectionborder"/>
              <w:spacing w:line="120" w:lineRule="exact"/>
              <w:rPr>
                <w:rStyle w:val="documentskn-mll1parentContainerleft-box"/>
                <w:rFonts w:ascii="Arial" w:eastAsia="Arial" w:hAnsi="Arial" w:cs="Arial"/>
                <w:color w:val="FFFFFF"/>
              </w:rPr>
            </w:pPr>
            <w:r>
              <w:rPr>
                <w:rStyle w:val="documentskn-mll1parentContainerleft-box"/>
                <w:rFonts w:ascii="Arial" w:eastAsia="Arial" w:hAnsi="Arial" w:cs="Arial"/>
                <w:noProof/>
                <w:color w:val="FFFFFF"/>
              </w:rPr>
              <w:drawing>
                <wp:inline distT="0" distB="0" distL="0" distR="0" wp14:anchorId="14C012F2" wp14:editId="27A382D1">
                  <wp:extent cx="190885" cy="38701"/>
                  <wp:effectExtent l="0" t="0" r="0" b="0"/>
                  <wp:docPr id="100003" name="Immagin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a:stretch>
                            <a:fillRect/>
                          </a:stretch>
                        </pic:blipFill>
                        <pic:spPr>
                          <a:xfrm>
                            <a:off x="0" y="0"/>
                            <a:ext cx="190885" cy="38701"/>
                          </a:xfrm>
                          <a:prstGeom prst="rect">
                            <a:avLst/>
                          </a:prstGeom>
                        </pic:spPr>
                      </pic:pic>
                    </a:graphicData>
                  </a:graphic>
                </wp:inline>
              </w:drawing>
            </w:r>
          </w:p>
          <w:p w14:paraId="1ED03734" w14:textId="77777777" w:rsidR="006D7084" w:rsidRDefault="00000000">
            <w:pPr>
              <w:pStyle w:val="documentskn-mll1sectiontitle"/>
              <w:spacing w:before="40" w:after="100"/>
              <w:rPr>
                <w:rStyle w:val="documentskn-mll1parentContainerleft-box"/>
                <w:rFonts w:ascii="Arial" w:eastAsia="Arial" w:hAnsi="Arial" w:cs="Arial"/>
                <w:color w:val="FFFFFF"/>
              </w:rPr>
            </w:pPr>
            <w:r>
              <w:rPr>
                <w:rStyle w:val="documentskn-mll1parentContainerleft-box"/>
                <w:rFonts w:ascii="Arial" w:eastAsia="Arial" w:hAnsi="Arial" w:cs="Arial"/>
                <w:color w:val="FFFFFF"/>
              </w:rPr>
              <w:t>Skills and competences</w:t>
            </w:r>
          </w:p>
          <w:p w14:paraId="34E28475" w14:textId="77777777" w:rsidR="006D7084" w:rsidRDefault="00000000">
            <w:pPr>
              <w:pStyle w:val="divdocumentulli"/>
              <w:numPr>
                <w:ilvl w:val="0"/>
                <w:numId w:val="1"/>
              </w:numPr>
              <w:spacing w:line="260" w:lineRule="atLeast"/>
              <w:ind w:left="200" w:hanging="192"/>
              <w:rPr>
                <w:rStyle w:val="singlecolumnspanpaddedlinenth-child1"/>
                <w:rFonts w:ascii="Arial" w:eastAsia="Arial" w:hAnsi="Arial" w:cs="Arial"/>
                <w:color w:val="FFFFFF"/>
                <w:sz w:val="20"/>
                <w:szCs w:val="20"/>
              </w:rPr>
            </w:pPr>
            <w:r>
              <w:rPr>
                <w:rStyle w:val="singlecolumnspanpaddedlinenth-child1"/>
                <w:rFonts w:ascii="Arial" w:eastAsia="Arial" w:hAnsi="Arial" w:cs="Arial"/>
                <w:color w:val="FFFFFF"/>
                <w:sz w:val="20"/>
                <w:szCs w:val="20"/>
              </w:rPr>
              <w:t>I use Office package</w:t>
            </w:r>
          </w:p>
          <w:p w14:paraId="710049AD" w14:textId="77777777" w:rsidR="006D7084" w:rsidRDefault="00000000">
            <w:pPr>
              <w:pStyle w:val="divdocumentulli"/>
              <w:numPr>
                <w:ilvl w:val="0"/>
                <w:numId w:val="1"/>
              </w:numPr>
              <w:spacing w:line="260" w:lineRule="atLeast"/>
              <w:ind w:left="200" w:hanging="192"/>
              <w:rPr>
                <w:rStyle w:val="singlecolumnspanpaddedlinenth-child1"/>
                <w:rFonts w:ascii="Arial" w:eastAsia="Arial" w:hAnsi="Arial" w:cs="Arial"/>
                <w:color w:val="FFFFFF"/>
                <w:sz w:val="20"/>
                <w:szCs w:val="20"/>
              </w:rPr>
            </w:pPr>
            <w:r>
              <w:rPr>
                <w:rStyle w:val="singlecolumnspanpaddedlinenth-child1"/>
                <w:rFonts w:ascii="Arial" w:eastAsia="Arial" w:hAnsi="Arial" w:cs="Arial"/>
                <w:color w:val="FFFFFF"/>
                <w:sz w:val="20"/>
                <w:szCs w:val="20"/>
              </w:rPr>
              <w:t>Data collection and analysis</w:t>
            </w:r>
          </w:p>
          <w:p w14:paraId="3317757F" w14:textId="77777777" w:rsidR="006D7084" w:rsidRDefault="00000000">
            <w:pPr>
              <w:pStyle w:val="divdocumentulli"/>
              <w:numPr>
                <w:ilvl w:val="0"/>
                <w:numId w:val="1"/>
              </w:numPr>
              <w:spacing w:line="260" w:lineRule="atLeast"/>
              <w:ind w:left="200" w:hanging="192"/>
              <w:rPr>
                <w:rStyle w:val="singlecolumnspanpaddedlinenth-child1"/>
                <w:rFonts w:ascii="Arial" w:eastAsia="Arial" w:hAnsi="Arial" w:cs="Arial"/>
                <w:color w:val="FFFFFF"/>
                <w:sz w:val="20"/>
                <w:szCs w:val="20"/>
              </w:rPr>
            </w:pPr>
            <w:r>
              <w:rPr>
                <w:rStyle w:val="singlecolumnspanpaddedlinenth-child1"/>
                <w:rFonts w:ascii="Arial" w:eastAsia="Arial" w:hAnsi="Arial" w:cs="Arial"/>
                <w:color w:val="FFFFFF"/>
                <w:sz w:val="20"/>
                <w:szCs w:val="20"/>
              </w:rPr>
              <w:t>Forecasting and planning</w:t>
            </w:r>
          </w:p>
          <w:p w14:paraId="26036886" w14:textId="77777777" w:rsidR="006D7084" w:rsidRDefault="00000000">
            <w:pPr>
              <w:pStyle w:val="divdocumentulli"/>
              <w:numPr>
                <w:ilvl w:val="0"/>
                <w:numId w:val="1"/>
              </w:numPr>
              <w:spacing w:line="260" w:lineRule="atLeast"/>
              <w:ind w:left="200" w:hanging="192"/>
              <w:rPr>
                <w:rStyle w:val="singlecolumnspanpaddedlinenth-child1"/>
                <w:rFonts w:ascii="Arial" w:eastAsia="Arial" w:hAnsi="Arial" w:cs="Arial"/>
                <w:color w:val="FFFFFF"/>
                <w:sz w:val="20"/>
                <w:szCs w:val="20"/>
              </w:rPr>
            </w:pPr>
            <w:r>
              <w:rPr>
                <w:rStyle w:val="singlecolumnspanpaddedlinenth-child1"/>
                <w:rFonts w:ascii="Arial" w:eastAsia="Arial" w:hAnsi="Arial" w:cs="Arial"/>
                <w:color w:val="FFFFFF"/>
                <w:sz w:val="20"/>
                <w:szCs w:val="20"/>
              </w:rPr>
              <w:t>Cost estimation and budget</w:t>
            </w:r>
          </w:p>
          <w:p w14:paraId="6BCD98EB" w14:textId="77777777" w:rsidR="006D7084" w:rsidRDefault="00000000">
            <w:pPr>
              <w:pStyle w:val="divdocumentulli"/>
              <w:numPr>
                <w:ilvl w:val="0"/>
                <w:numId w:val="1"/>
              </w:numPr>
              <w:spacing w:line="260" w:lineRule="atLeast"/>
              <w:ind w:left="200" w:hanging="192"/>
              <w:rPr>
                <w:rStyle w:val="singlecolumnspanpaddedlinenth-child1"/>
                <w:rFonts w:ascii="Arial" w:eastAsia="Arial" w:hAnsi="Arial" w:cs="Arial"/>
                <w:color w:val="FFFFFF"/>
                <w:sz w:val="20"/>
                <w:szCs w:val="20"/>
              </w:rPr>
            </w:pPr>
            <w:r>
              <w:rPr>
                <w:rStyle w:val="singlecolumnspanpaddedlinenth-child1"/>
                <w:rFonts w:ascii="Arial" w:eastAsia="Arial" w:hAnsi="Arial" w:cs="Arial"/>
                <w:color w:val="FFFFFF"/>
                <w:sz w:val="20"/>
                <w:szCs w:val="20"/>
              </w:rPr>
              <w:t>Data mapping</w:t>
            </w:r>
          </w:p>
          <w:p w14:paraId="49707112" w14:textId="77777777" w:rsidR="006D7084" w:rsidRDefault="00000000">
            <w:pPr>
              <w:pStyle w:val="divdocumentulli"/>
              <w:numPr>
                <w:ilvl w:val="0"/>
                <w:numId w:val="2"/>
              </w:numPr>
              <w:spacing w:line="260" w:lineRule="atLeast"/>
              <w:ind w:left="200" w:hanging="192"/>
              <w:rPr>
                <w:rStyle w:val="span"/>
                <w:rFonts w:ascii="Arial" w:eastAsia="Arial" w:hAnsi="Arial" w:cs="Arial"/>
                <w:color w:val="FFFFFF"/>
                <w:sz w:val="20"/>
                <w:szCs w:val="20"/>
              </w:rPr>
            </w:pPr>
            <w:r>
              <w:rPr>
                <w:rStyle w:val="span"/>
                <w:rFonts w:ascii="Arial" w:eastAsia="Arial" w:hAnsi="Arial" w:cs="Arial"/>
                <w:color w:val="FFFFFF"/>
                <w:sz w:val="20"/>
                <w:szCs w:val="20"/>
              </w:rPr>
              <w:t>CRM Expert Consulting</w:t>
            </w:r>
          </w:p>
          <w:p w14:paraId="79AEA98F" w14:textId="77777777" w:rsidR="006D7084" w:rsidRDefault="00000000">
            <w:pPr>
              <w:pStyle w:val="divdocumentulli"/>
              <w:numPr>
                <w:ilvl w:val="0"/>
                <w:numId w:val="2"/>
              </w:numPr>
              <w:spacing w:line="260" w:lineRule="atLeast"/>
              <w:ind w:left="200" w:hanging="192"/>
              <w:rPr>
                <w:rStyle w:val="span"/>
                <w:rFonts w:ascii="Arial" w:eastAsia="Arial" w:hAnsi="Arial" w:cs="Arial"/>
                <w:color w:val="FFFFFF"/>
                <w:sz w:val="20"/>
                <w:szCs w:val="20"/>
              </w:rPr>
            </w:pPr>
            <w:r>
              <w:rPr>
                <w:rStyle w:val="span"/>
                <w:rFonts w:ascii="Arial" w:eastAsia="Arial" w:hAnsi="Arial" w:cs="Arial"/>
                <w:color w:val="FFFFFF"/>
                <w:sz w:val="20"/>
                <w:szCs w:val="20"/>
              </w:rPr>
              <w:t>Organization skills</w:t>
            </w:r>
          </w:p>
          <w:p w14:paraId="3CABD3FA" w14:textId="77777777" w:rsidR="006D7084" w:rsidRDefault="00000000">
            <w:pPr>
              <w:pStyle w:val="divdocumentulli"/>
              <w:numPr>
                <w:ilvl w:val="0"/>
                <w:numId w:val="2"/>
              </w:numPr>
              <w:spacing w:line="260" w:lineRule="atLeast"/>
              <w:ind w:left="200" w:hanging="192"/>
              <w:rPr>
                <w:rStyle w:val="span"/>
                <w:rFonts w:ascii="Arial" w:eastAsia="Arial" w:hAnsi="Arial" w:cs="Arial"/>
                <w:color w:val="FFFFFF"/>
                <w:sz w:val="20"/>
                <w:szCs w:val="20"/>
              </w:rPr>
            </w:pPr>
            <w:r>
              <w:rPr>
                <w:rStyle w:val="span"/>
                <w:rFonts w:ascii="Arial" w:eastAsia="Arial" w:hAnsi="Arial" w:cs="Arial"/>
                <w:color w:val="FFFFFF"/>
                <w:sz w:val="20"/>
                <w:szCs w:val="20"/>
              </w:rPr>
              <w:t>Interpersonal skills</w:t>
            </w:r>
          </w:p>
          <w:p w14:paraId="26EFEF92" w14:textId="77777777" w:rsidR="006D7084" w:rsidRDefault="00000000">
            <w:pPr>
              <w:pStyle w:val="divdocumentulli"/>
              <w:numPr>
                <w:ilvl w:val="0"/>
                <w:numId w:val="2"/>
              </w:numPr>
              <w:spacing w:line="260" w:lineRule="atLeast"/>
              <w:ind w:left="200" w:hanging="192"/>
              <w:rPr>
                <w:rStyle w:val="span"/>
                <w:rFonts w:ascii="Arial" w:eastAsia="Arial" w:hAnsi="Arial" w:cs="Arial"/>
                <w:color w:val="FFFFFF"/>
                <w:sz w:val="20"/>
                <w:szCs w:val="20"/>
              </w:rPr>
            </w:pPr>
            <w:r>
              <w:rPr>
                <w:rStyle w:val="span"/>
                <w:rFonts w:ascii="Arial" w:eastAsia="Arial" w:hAnsi="Arial" w:cs="Arial"/>
                <w:color w:val="FFFFFF"/>
                <w:sz w:val="20"/>
                <w:szCs w:val="20"/>
              </w:rPr>
              <w:t>Coordination skills</w:t>
            </w:r>
          </w:p>
          <w:p w14:paraId="5DC66E08" w14:textId="77777777" w:rsidR="006D7084" w:rsidRDefault="00000000">
            <w:pPr>
              <w:pStyle w:val="divdocumentulli"/>
              <w:numPr>
                <w:ilvl w:val="0"/>
                <w:numId w:val="2"/>
              </w:numPr>
              <w:spacing w:after="400" w:line="260" w:lineRule="atLeast"/>
              <w:ind w:left="200" w:hanging="192"/>
              <w:rPr>
                <w:rStyle w:val="span"/>
                <w:rFonts w:ascii="Arial" w:eastAsia="Arial" w:hAnsi="Arial" w:cs="Arial"/>
                <w:color w:val="FFFFFF"/>
                <w:sz w:val="20"/>
                <w:szCs w:val="20"/>
              </w:rPr>
            </w:pPr>
            <w:r>
              <w:rPr>
                <w:rStyle w:val="span"/>
                <w:rFonts w:ascii="Arial" w:eastAsia="Arial" w:hAnsi="Arial" w:cs="Arial"/>
                <w:color w:val="FFFFFF"/>
                <w:sz w:val="20"/>
                <w:szCs w:val="20"/>
              </w:rPr>
              <w:t>Problem solving</w:t>
            </w:r>
          </w:p>
          <w:p w14:paraId="20781960" w14:textId="77777777" w:rsidR="006D7084" w:rsidRDefault="00000000">
            <w:pPr>
              <w:pStyle w:val="sectionborder"/>
              <w:spacing w:line="120" w:lineRule="exact"/>
              <w:rPr>
                <w:rStyle w:val="documentskn-mll1parentContainerleft-box"/>
                <w:rFonts w:ascii="Arial" w:eastAsia="Arial" w:hAnsi="Arial" w:cs="Arial"/>
                <w:color w:val="FFFFFF"/>
              </w:rPr>
            </w:pPr>
            <w:r>
              <w:rPr>
                <w:rStyle w:val="documentskn-mll1parentContainerleft-box"/>
                <w:rFonts w:ascii="Arial" w:eastAsia="Arial" w:hAnsi="Arial" w:cs="Arial"/>
                <w:noProof/>
                <w:color w:val="FFFFFF"/>
              </w:rPr>
              <w:drawing>
                <wp:inline distT="0" distB="0" distL="0" distR="0" wp14:anchorId="46DE488B" wp14:editId="5891D450">
                  <wp:extent cx="190885" cy="38701"/>
                  <wp:effectExtent l="0" t="0" r="0" b="0"/>
                  <wp:docPr id="100005" name="Immagin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90885" cy="38701"/>
                          </a:xfrm>
                          <a:prstGeom prst="rect">
                            <a:avLst/>
                          </a:prstGeom>
                        </pic:spPr>
                      </pic:pic>
                    </a:graphicData>
                  </a:graphic>
                </wp:inline>
              </w:drawing>
            </w:r>
          </w:p>
          <w:p w14:paraId="3A724401" w14:textId="77777777" w:rsidR="006D7084" w:rsidRDefault="00000000">
            <w:pPr>
              <w:pStyle w:val="documentskn-mll1sectiontitle"/>
              <w:spacing w:before="40" w:after="100"/>
              <w:rPr>
                <w:rStyle w:val="documentskn-mll1parentContainerleft-box"/>
                <w:rFonts w:ascii="Arial" w:eastAsia="Arial" w:hAnsi="Arial" w:cs="Arial"/>
                <w:color w:val="FFFFFF"/>
              </w:rPr>
            </w:pPr>
            <w:r>
              <w:rPr>
                <w:rStyle w:val="documentskn-mll1parentContainerleft-box"/>
                <w:rFonts w:ascii="Arial" w:eastAsia="Arial" w:hAnsi="Arial" w:cs="Arial"/>
                <w:color w:val="FFFFFF"/>
              </w:rPr>
              <w:t>Additional Information</w:t>
            </w:r>
          </w:p>
          <w:p w14:paraId="4CA7A2D2" w14:textId="77777777" w:rsidR="006D7084" w:rsidRDefault="00000000">
            <w:pPr>
              <w:pStyle w:val="divdocumentulli"/>
              <w:numPr>
                <w:ilvl w:val="0"/>
                <w:numId w:val="3"/>
              </w:numPr>
              <w:spacing w:line="260" w:lineRule="atLeast"/>
              <w:ind w:left="200" w:hanging="192"/>
              <w:rPr>
                <w:rStyle w:val="documentskn-mll1parentContainerleft-box"/>
                <w:rFonts w:ascii="Arial" w:eastAsia="Arial" w:hAnsi="Arial" w:cs="Arial"/>
                <w:color w:val="FFFFFF"/>
                <w:sz w:val="20"/>
                <w:szCs w:val="20"/>
              </w:rPr>
            </w:pPr>
            <w:r>
              <w:rPr>
                <w:rStyle w:val="documentskn-mll1parentContainerleft-box"/>
                <w:rFonts w:ascii="Arial" w:eastAsia="Arial" w:hAnsi="Arial" w:cs="Arial"/>
                <w:color w:val="FFFFFF"/>
                <w:sz w:val="20"/>
                <w:szCs w:val="20"/>
              </w:rPr>
              <w:t>Hep Desk CRM Consultant</w:t>
            </w:r>
          </w:p>
          <w:p w14:paraId="561E1E91" w14:textId="77777777" w:rsidR="006D7084" w:rsidRDefault="00000000">
            <w:pPr>
              <w:pStyle w:val="divdocumentulli"/>
              <w:numPr>
                <w:ilvl w:val="0"/>
                <w:numId w:val="3"/>
              </w:numPr>
              <w:spacing w:line="260" w:lineRule="atLeast"/>
              <w:ind w:left="200" w:hanging="192"/>
              <w:rPr>
                <w:rStyle w:val="documentskn-mll1parentContainerleft-box"/>
                <w:rFonts w:ascii="Arial" w:eastAsia="Arial" w:hAnsi="Arial" w:cs="Arial"/>
                <w:color w:val="FFFFFF"/>
                <w:sz w:val="20"/>
                <w:szCs w:val="20"/>
              </w:rPr>
            </w:pPr>
            <w:r>
              <w:rPr>
                <w:rStyle w:val="documentskn-mll1parentContainerleft-box"/>
                <w:rFonts w:ascii="Arial" w:eastAsia="Arial" w:hAnsi="Arial" w:cs="Arial"/>
                <w:color w:val="FFFFFF"/>
                <w:sz w:val="20"/>
                <w:szCs w:val="20"/>
              </w:rPr>
              <w:t>Qualification as Administrative Coordinator Secretary</w:t>
            </w:r>
          </w:p>
          <w:p w14:paraId="5C877711" w14:textId="77777777" w:rsidR="006D7084" w:rsidRDefault="00000000">
            <w:pPr>
              <w:pStyle w:val="divdocumentulli"/>
              <w:numPr>
                <w:ilvl w:val="0"/>
                <w:numId w:val="3"/>
              </w:numPr>
              <w:spacing w:line="260" w:lineRule="atLeast"/>
              <w:ind w:left="200" w:hanging="192"/>
              <w:rPr>
                <w:rStyle w:val="documentskn-mll1parentContainerleft-box"/>
                <w:rFonts w:ascii="Arial" w:eastAsia="Arial" w:hAnsi="Arial" w:cs="Arial"/>
                <w:color w:val="FFFFFF"/>
                <w:sz w:val="20"/>
                <w:szCs w:val="20"/>
              </w:rPr>
            </w:pPr>
            <w:r>
              <w:rPr>
                <w:rStyle w:val="documentskn-mll1parentContainerleft-box"/>
                <w:rFonts w:ascii="Arial" w:eastAsia="Arial" w:hAnsi="Arial" w:cs="Arial"/>
                <w:color w:val="FFFFFF"/>
                <w:sz w:val="20"/>
                <w:szCs w:val="20"/>
              </w:rPr>
              <w:t>CAD (Computer Literacy Certificate)</w:t>
            </w:r>
          </w:p>
          <w:p w14:paraId="53EFB193" w14:textId="77777777" w:rsidR="006D7084" w:rsidRDefault="00000000">
            <w:pPr>
              <w:pStyle w:val="divdocumentulli"/>
              <w:numPr>
                <w:ilvl w:val="0"/>
                <w:numId w:val="3"/>
              </w:numPr>
              <w:spacing w:after="400" w:line="260" w:lineRule="atLeast"/>
              <w:ind w:left="200" w:hanging="192"/>
              <w:rPr>
                <w:rStyle w:val="documentskn-mll1parentContainerleft-box"/>
                <w:rFonts w:ascii="Arial" w:eastAsia="Arial" w:hAnsi="Arial" w:cs="Arial"/>
                <w:color w:val="FFFFFF"/>
                <w:sz w:val="20"/>
                <w:szCs w:val="20"/>
              </w:rPr>
            </w:pPr>
            <w:r>
              <w:rPr>
                <w:rStyle w:val="documentskn-mll1parentContainerleft-box"/>
                <w:rFonts w:ascii="Arial" w:eastAsia="Arial" w:hAnsi="Arial" w:cs="Arial"/>
                <w:color w:val="FFFFFF"/>
                <w:sz w:val="20"/>
                <w:szCs w:val="20"/>
              </w:rPr>
              <w:t>CGS ADISE</w:t>
            </w:r>
          </w:p>
        </w:tc>
        <w:tc>
          <w:tcPr>
            <w:tcW w:w="500" w:type="dxa"/>
            <w:shd w:val="clear" w:color="auto" w:fill="95151E"/>
            <w:tcMar>
              <w:top w:w="560" w:type="dxa"/>
              <w:left w:w="0" w:type="dxa"/>
              <w:bottom w:w="600" w:type="dxa"/>
              <w:right w:w="0" w:type="dxa"/>
            </w:tcMar>
            <w:hideMark/>
          </w:tcPr>
          <w:p w14:paraId="2D7C2B8C" w14:textId="77777777" w:rsidR="006D7084" w:rsidRDefault="006D7084">
            <w:pPr>
              <w:pStyle w:val="paddingcellParagraph"/>
              <w:spacing w:line="260" w:lineRule="atLeast"/>
              <w:textAlignment w:val="auto"/>
              <w:rPr>
                <w:rStyle w:val="paddingcell"/>
                <w:rFonts w:ascii="Arial" w:eastAsia="Arial" w:hAnsi="Arial" w:cs="Arial"/>
                <w:color w:val="242424"/>
                <w:sz w:val="20"/>
                <w:szCs w:val="20"/>
              </w:rPr>
            </w:pPr>
          </w:p>
        </w:tc>
        <w:tc>
          <w:tcPr>
            <w:tcW w:w="500" w:type="dxa"/>
            <w:tcMar>
              <w:top w:w="0" w:type="dxa"/>
              <w:left w:w="0" w:type="dxa"/>
              <w:bottom w:w="0" w:type="dxa"/>
              <w:right w:w="0" w:type="dxa"/>
            </w:tcMar>
            <w:hideMark/>
          </w:tcPr>
          <w:p w14:paraId="0F9F56DB" w14:textId="77777777" w:rsidR="006D7084" w:rsidRDefault="006D7084">
            <w:pPr>
              <w:pStyle w:val="paddingcellParagraph"/>
              <w:spacing w:line="260" w:lineRule="atLeast"/>
              <w:textAlignment w:val="auto"/>
              <w:rPr>
                <w:rStyle w:val="paddingcell"/>
                <w:rFonts w:ascii="Arial" w:eastAsia="Arial" w:hAnsi="Arial" w:cs="Arial"/>
                <w:color w:val="242424"/>
                <w:sz w:val="20"/>
                <w:szCs w:val="20"/>
              </w:rPr>
            </w:pPr>
          </w:p>
        </w:tc>
        <w:tc>
          <w:tcPr>
            <w:tcW w:w="6546" w:type="dxa"/>
            <w:tcMar>
              <w:top w:w="560" w:type="dxa"/>
              <w:left w:w="0" w:type="dxa"/>
              <w:bottom w:w="600" w:type="dxa"/>
              <w:right w:w="0" w:type="dxa"/>
            </w:tcMar>
            <w:hideMark/>
          </w:tcPr>
          <w:p w14:paraId="4C194B83" w14:textId="0F62D774" w:rsidR="006D7084" w:rsidRDefault="004D37BA">
            <w:pPr>
              <w:pStyle w:val="div"/>
              <w:spacing w:after="600" w:line="800" w:lineRule="atLeast"/>
              <w:rPr>
                <w:rStyle w:val="documentskn-mll1right-box"/>
                <w:rFonts w:ascii="Arial" w:eastAsia="Arial" w:hAnsi="Arial" w:cs="Arial"/>
                <w:b/>
                <w:bCs/>
                <w:caps/>
                <w:color w:val="404040"/>
                <w:sz w:val="72"/>
                <w:szCs w:val="72"/>
              </w:rPr>
            </w:pPr>
            <w:r>
              <w:rPr>
                <w:rStyle w:val="documentskn-mll1right-box"/>
                <w:rFonts w:ascii="Arial" w:eastAsia="Arial" w:hAnsi="Arial" w:cs="Arial"/>
                <w:b/>
                <w:bCs/>
                <w:caps/>
                <w:color w:val="404040"/>
                <w:sz w:val="72"/>
                <w:szCs w:val="72"/>
              </w:rPr>
              <w:t>ANTONIO MELE</w:t>
            </w:r>
          </w:p>
          <w:tbl>
            <w:tblPr>
              <w:tblStyle w:val="documentskn-mll1right-boxsinglecolumn"/>
              <w:tblW w:w="0" w:type="auto"/>
              <w:tblCellSpacing w:w="0" w:type="dxa"/>
              <w:tblLayout w:type="fixed"/>
              <w:tblCellMar>
                <w:left w:w="0" w:type="dxa"/>
                <w:right w:w="0" w:type="dxa"/>
              </w:tblCellMar>
              <w:tblLook w:val="05E0" w:firstRow="1" w:lastRow="1" w:firstColumn="1" w:lastColumn="1" w:noHBand="0" w:noVBand="1"/>
            </w:tblPr>
            <w:tblGrid>
              <w:gridCol w:w="340"/>
              <w:gridCol w:w="6200"/>
            </w:tblGrid>
            <w:tr w:rsidR="006D7084" w14:paraId="21D0E6BE" w14:textId="77777777">
              <w:trPr>
                <w:tblCellSpacing w:w="0" w:type="dxa"/>
              </w:trPr>
              <w:tc>
                <w:tcPr>
                  <w:tcW w:w="340" w:type="dxa"/>
                  <w:tcMar>
                    <w:top w:w="0" w:type="dxa"/>
                    <w:left w:w="0" w:type="dxa"/>
                    <w:bottom w:w="100" w:type="dxa"/>
                    <w:right w:w="0" w:type="dxa"/>
                  </w:tcMar>
                  <w:vAlign w:val="center"/>
                  <w:hideMark/>
                </w:tcPr>
                <w:p w14:paraId="0172B809" w14:textId="77777777" w:rsidR="006D7084" w:rsidRDefault="00000000">
                  <w:pPr>
                    <w:pStyle w:val="documenticonSvgaddrdiv"/>
                    <w:spacing w:line="260" w:lineRule="atLeast"/>
                    <w:ind w:left="30"/>
                    <w:rPr>
                      <w:rStyle w:val="documentaddressiconSvg"/>
                      <w:rFonts w:ascii="Arial" w:eastAsia="Arial" w:hAnsi="Arial" w:cs="Arial"/>
                      <w:color w:val="242424"/>
                      <w:spacing w:val="4"/>
                      <w:sz w:val="20"/>
                      <w:szCs w:val="20"/>
                    </w:rPr>
                  </w:pPr>
                  <w:r>
                    <w:rPr>
                      <w:rStyle w:val="documentaddressiconSvg"/>
                      <w:rFonts w:ascii="Arial" w:eastAsia="Arial" w:hAnsi="Arial" w:cs="Arial"/>
                      <w:noProof/>
                      <w:color w:val="242424"/>
                      <w:spacing w:val="4"/>
                      <w:sz w:val="20"/>
                      <w:szCs w:val="20"/>
                    </w:rPr>
                    <w:drawing>
                      <wp:inline distT="0" distB="0" distL="0" distR="0" wp14:anchorId="6D8AD667" wp14:editId="0250295A">
                        <wp:extent cx="89410" cy="127540"/>
                        <wp:effectExtent l="0" t="0" r="0" b="0"/>
                        <wp:docPr id="100007" name="Immagin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89410" cy="127540"/>
                                </a:xfrm>
                                <a:prstGeom prst="rect">
                                  <a:avLst/>
                                </a:prstGeom>
                              </pic:spPr>
                            </pic:pic>
                          </a:graphicData>
                        </a:graphic>
                      </wp:inline>
                    </w:drawing>
                  </w:r>
                </w:p>
              </w:tc>
              <w:tc>
                <w:tcPr>
                  <w:tcW w:w="6200" w:type="dxa"/>
                  <w:tcMar>
                    <w:top w:w="0" w:type="dxa"/>
                    <w:left w:w="0" w:type="dxa"/>
                    <w:bottom w:w="100" w:type="dxa"/>
                    <w:right w:w="0" w:type="dxa"/>
                  </w:tcMar>
                  <w:hideMark/>
                </w:tcPr>
                <w:p w14:paraId="290AE3C6" w14:textId="77777777" w:rsidR="006D7084" w:rsidRDefault="00000000">
                  <w:pPr>
                    <w:spacing w:line="260" w:lineRule="atLeast"/>
                    <w:textAlignment w:val="auto"/>
                    <w:rPr>
                      <w:rStyle w:val="documentskn-mll1addressfield"/>
                      <w:rFonts w:ascii="Arial" w:eastAsia="Arial" w:hAnsi="Arial" w:cs="Arial"/>
                      <w:color w:val="242424"/>
                      <w:spacing w:val="4"/>
                      <w:sz w:val="20"/>
                      <w:szCs w:val="20"/>
                    </w:rPr>
                  </w:pPr>
                  <w:r>
                    <w:rPr>
                      <w:rStyle w:val="documentskn-mll1addressfield"/>
                      <w:rFonts w:ascii="Arial" w:eastAsia="Arial" w:hAnsi="Arial" w:cs="Arial"/>
                      <w:color w:val="242424"/>
                      <w:spacing w:val="4"/>
                      <w:sz w:val="20"/>
                      <w:szCs w:val="20"/>
                    </w:rPr>
                    <w:t>85055, Picerno</w:t>
                  </w:r>
                </w:p>
              </w:tc>
            </w:tr>
            <w:tr w:rsidR="006D7084" w14:paraId="2CAF7617" w14:textId="77777777">
              <w:trPr>
                <w:tblCellSpacing w:w="0" w:type="dxa"/>
              </w:trPr>
              <w:tc>
                <w:tcPr>
                  <w:tcW w:w="340" w:type="dxa"/>
                  <w:tcMar>
                    <w:top w:w="0" w:type="dxa"/>
                    <w:left w:w="0" w:type="dxa"/>
                    <w:bottom w:w="100" w:type="dxa"/>
                    <w:right w:w="0" w:type="dxa"/>
                  </w:tcMar>
                  <w:vAlign w:val="center"/>
                  <w:hideMark/>
                </w:tcPr>
                <w:p w14:paraId="6630D4C2" w14:textId="77777777" w:rsidR="006D7084" w:rsidRDefault="00000000">
                  <w:pPr>
                    <w:pStyle w:val="documenticonSvghphndiv"/>
                    <w:spacing w:line="260" w:lineRule="atLeast"/>
                    <w:ind w:left="25"/>
                    <w:rPr>
                      <w:rStyle w:val="documentaddressiconSvg"/>
                      <w:rFonts w:ascii="Arial" w:eastAsia="Arial" w:hAnsi="Arial" w:cs="Arial"/>
                      <w:color w:val="242424"/>
                      <w:spacing w:val="4"/>
                      <w:sz w:val="20"/>
                      <w:szCs w:val="20"/>
                    </w:rPr>
                  </w:pPr>
                  <w:r>
                    <w:rPr>
                      <w:rStyle w:val="documentaddressiconSvg"/>
                      <w:rFonts w:ascii="Arial" w:eastAsia="Arial" w:hAnsi="Arial" w:cs="Arial"/>
                      <w:noProof/>
                      <w:color w:val="242424"/>
                      <w:spacing w:val="4"/>
                      <w:sz w:val="20"/>
                      <w:szCs w:val="20"/>
                    </w:rPr>
                    <w:drawing>
                      <wp:inline distT="0" distB="0" distL="0" distR="0" wp14:anchorId="584F25F4" wp14:editId="6F6FEDB0">
                        <wp:extent cx="89410" cy="140232"/>
                        <wp:effectExtent l="0" t="0" r="0" b="0"/>
                        <wp:docPr id="100009" name="Immagin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89410" cy="140232"/>
                                </a:xfrm>
                                <a:prstGeom prst="rect">
                                  <a:avLst/>
                                </a:prstGeom>
                              </pic:spPr>
                            </pic:pic>
                          </a:graphicData>
                        </a:graphic>
                      </wp:inline>
                    </w:drawing>
                  </w:r>
                </w:p>
              </w:tc>
              <w:tc>
                <w:tcPr>
                  <w:tcW w:w="6200" w:type="dxa"/>
                  <w:tcMar>
                    <w:top w:w="0" w:type="dxa"/>
                    <w:left w:w="0" w:type="dxa"/>
                    <w:bottom w:w="100" w:type="dxa"/>
                    <w:right w:w="0" w:type="dxa"/>
                  </w:tcMar>
                  <w:hideMark/>
                </w:tcPr>
                <w:p w14:paraId="7A5F14D7" w14:textId="10B6802C" w:rsidR="006D7084" w:rsidRDefault="004D37BA">
                  <w:pPr>
                    <w:spacing w:line="260" w:lineRule="atLeast"/>
                    <w:textAlignment w:val="auto"/>
                    <w:rPr>
                      <w:rStyle w:val="documentskn-mll1addressfield"/>
                      <w:rFonts w:ascii="Arial" w:eastAsia="Arial" w:hAnsi="Arial" w:cs="Arial"/>
                      <w:color w:val="242424"/>
                      <w:spacing w:val="4"/>
                      <w:sz w:val="20"/>
                      <w:szCs w:val="20"/>
                    </w:rPr>
                  </w:pPr>
                  <w:r>
                    <w:rPr>
                      <w:rStyle w:val="documentskn-mll1addressfield"/>
                      <w:rFonts w:ascii="Arial" w:eastAsia="Arial" w:hAnsi="Arial" w:cs="Arial"/>
                      <w:color w:val="242424"/>
                      <w:spacing w:val="4"/>
                      <w:sz w:val="20"/>
                      <w:szCs w:val="20"/>
                    </w:rPr>
                    <w:t>+39</w:t>
                  </w:r>
                  <w:r w:rsidR="00000000">
                    <w:rPr>
                      <w:rStyle w:val="documentskn-mll1addressfield"/>
                      <w:rFonts w:ascii="Arial" w:eastAsia="Arial" w:hAnsi="Arial" w:cs="Arial"/>
                      <w:color w:val="242424"/>
                      <w:spacing w:val="4"/>
                      <w:sz w:val="20"/>
                      <w:szCs w:val="20"/>
                    </w:rPr>
                    <w:t>3925973863</w:t>
                  </w:r>
                </w:p>
              </w:tc>
            </w:tr>
            <w:tr w:rsidR="006D7084" w14:paraId="66176050" w14:textId="77777777">
              <w:trPr>
                <w:tblCellSpacing w:w="0" w:type="dxa"/>
              </w:trPr>
              <w:tc>
                <w:tcPr>
                  <w:tcW w:w="340" w:type="dxa"/>
                  <w:tcMar>
                    <w:top w:w="0" w:type="dxa"/>
                    <w:left w:w="0" w:type="dxa"/>
                    <w:bottom w:w="100" w:type="dxa"/>
                    <w:right w:w="0" w:type="dxa"/>
                  </w:tcMar>
                  <w:vAlign w:val="center"/>
                  <w:hideMark/>
                </w:tcPr>
                <w:p w14:paraId="62521F1A" w14:textId="77777777" w:rsidR="006D7084" w:rsidRDefault="00000000">
                  <w:pPr>
                    <w:spacing w:line="260" w:lineRule="atLeast"/>
                    <w:textAlignment w:val="auto"/>
                    <w:rPr>
                      <w:rStyle w:val="documentaddressicoTxt"/>
                      <w:rFonts w:ascii="Arial" w:eastAsia="Arial" w:hAnsi="Arial" w:cs="Arial"/>
                      <w:color w:val="242424"/>
                      <w:spacing w:val="4"/>
                      <w:sz w:val="20"/>
                      <w:szCs w:val="20"/>
                    </w:rPr>
                  </w:pPr>
                  <w:r>
                    <w:rPr>
                      <w:rStyle w:val="documentaddressicoTxt"/>
                      <w:rFonts w:ascii="Arial" w:eastAsia="Arial" w:hAnsi="Arial" w:cs="Arial"/>
                      <w:noProof/>
                      <w:color w:val="242424"/>
                      <w:spacing w:val="4"/>
                      <w:sz w:val="20"/>
                      <w:szCs w:val="20"/>
                    </w:rPr>
                    <w:drawing>
                      <wp:inline distT="0" distB="0" distL="0" distR="0" wp14:anchorId="33FE66EF" wp14:editId="41BFAB2D">
                        <wp:extent cx="127463" cy="127540"/>
                        <wp:effectExtent l="0" t="0" r="0" b="0"/>
                        <wp:docPr id="100011" name="Immagin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10"/>
                                <a:stretch>
                                  <a:fillRect/>
                                </a:stretch>
                              </pic:blipFill>
                              <pic:spPr>
                                <a:xfrm>
                                  <a:off x="0" y="0"/>
                                  <a:ext cx="127463" cy="127540"/>
                                </a:xfrm>
                                <a:prstGeom prst="rect">
                                  <a:avLst/>
                                </a:prstGeom>
                              </pic:spPr>
                            </pic:pic>
                          </a:graphicData>
                        </a:graphic>
                      </wp:inline>
                    </w:drawing>
                  </w:r>
                </w:p>
              </w:tc>
              <w:tc>
                <w:tcPr>
                  <w:tcW w:w="6200" w:type="dxa"/>
                  <w:tcMar>
                    <w:top w:w="0" w:type="dxa"/>
                    <w:left w:w="0" w:type="dxa"/>
                    <w:bottom w:w="100" w:type="dxa"/>
                    <w:right w:w="0" w:type="dxa"/>
                  </w:tcMar>
                  <w:hideMark/>
                </w:tcPr>
                <w:p w14:paraId="038024FB" w14:textId="77777777" w:rsidR="006D7084" w:rsidRDefault="00000000">
                  <w:pPr>
                    <w:spacing w:line="260" w:lineRule="atLeast"/>
                    <w:textAlignment w:val="auto"/>
                    <w:rPr>
                      <w:rStyle w:val="documentaddressicoTxt"/>
                      <w:rFonts w:ascii="Arial" w:eastAsia="Arial" w:hAnsi="Arial" w:cs="Arial"/>
                      <w:color w:val="242424"/>
                      <w:spacing w:val="4"/>
                      <w:sz w:val="20"/>
                      <w:szCs w:val="20"/>
                    </w:rPr>
                  </w:pPr>
                  <w:r>
                    <w:rPr>
                      <w:rStyle w:val="documentskn-mll1addressfield"/>
                      <w:rFonts w:ascii="Arial" w:eastAsia="Arial" w:hAnsi="Arial" w:cs="Arial"/>
                      <w:color w:val="242424"/>
                      <w:spacing w:val="4"/>
                      <w:sz w:val="20"/>
                      <w:szCs w:val="20"/>
                    </w:rPr>
                    <w:t>antonio-mele@live.it</w:t>
                  </w:r>
                </w:p>
              </w:tc>
            </w:tr>
            <w:tr w:rsidR="006D7084" w14:paraId="3F470F24" w14:textId="77777777">
              <w:trPr>
                <w:tblCellSpacing w:w="0" w:type="dxa"/>
              </w:trPr>
              <w:tc>
                <w:tcPr>
                  <w:tcW w:w="340" w:type="dxa"/>
                  <w:tcMar>
                    <w:top w:w="0" w:type="dxa"/>
                    <w:left w:w="0" w:type="dxa"/>
                    <w:bottom w:w="100" w:type="dxa"/>
                    <w:right w:w="0" w:type="dxa"/>
                  </w:tcMar>
                  <w:vAlign w:val="center"/>
                  <w:hideMark/>
                </w:tcPr>
                <w:p w14:paraId="29D6C092" w14:textId="77777777" w:rsidR="006D7084" w:rsidRDefault="00000000">
                  <w:pPr>
                    <w:pStyle w:val="documenticonSvgdrivdiv"/>
                    <w:spacing w:line="200" w:lineRule="atLeast"/>
                    <w:ind w:left="10"/>
                    <w:rPr>
                      <w:rStyle w:val="documentaddressiconSvg"/>
                      <w:rFonts w:ascii="Arial" w:eastAsia="Arial" w:hAnsi="Arial" w:cs="Arial"/>
                      <w:color w:val="242424"/>
                      <w:spacing w:val="4"/>
                      <w:sz w:val="20"/>
                      <w:szCs w:val="20"/>
                    </w:rPr>
                  </w:pPr>
                  <w:r>
                    <w:rPr>
                      <w:rStyle w:val="documentaddressiconSvg"/>
                      <w:rFonts w:ascii="Arial" w:eastAsia="Arial" w:hAnsi="Arial" w:cs="Arial"/>
                      <w:noProof/>
                      <w:color w:val="242424"/>
                      <w:spacing w:val="4"/>
                      <w:sz w:val="20"/>
                      <w:szCs w:val="20"/>
                    </w:rPr>
                    <w:drawing>
                      <wp:inline distT="0" distB="0" distL="0" distR="0" wp14:anchorId="7116BAB5" wp14:editId="10059809">
                        <wp:extent cx="127463" cy="89466"/>
                        <wp:effectExtent l="0" t="0" r="0" b="0"/>
                        <wp:docPr id="100013" name="Immagin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127463" cy="89466"/>
                                </a:xfrm>
                                <a:prstGeom prst="rect">
                                  <a:avLst/>
                                </a:prstGeom>
                              </pic:spPr>
                            </pic:pic>
                          </a:graphicData>
                        </a:graphic>
                      </wp:inline>
                    </w:drawing>
                  </w:r>
                </w:p>
              </w:tc>
              <w:tc>
                <w:tcPr>
                  <w:tcW w:w="6200" w:type="dxa"/>
                  <w:tcMar>
                    <w:top w:w="0" w:type="dxa"/>
                    <w:left w:w="0" w:type="dxa"/>
                    <w:bottom w:w="100" w:type="dxa"/>
                    <w:right w:w="0" w:type="dxa"/>
                  </w:tcMar>
                  <w:hideMark/>
                </w:tcPr>
                <w:p w14:paraId="2EA65CE8" w14:textId="77777777" w:rsidR="006D7084" w:rsidRDefault="00000000">
                  <w:pPr>
                    <w:spacing w:line="260" w:lineRule="atLeast"/>
                    <w:textAlignment w:val="auto"/>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A - B</w:t>
                  </w:r>
                </w:p>
              </w:tc>
            </w:tr>
          </w:tbl>
          <w:p w14:paraId="241CB045" w14:textId="77777777" w:rsidR="006D7084" w:rsidRDefault="006D7084">
            <w:pPr>
              <w:pStyle w:val="documentskn-mll1right-boxsection"/>
              <w:pBdr>
                <w:top w:val="none" w:sz="0" w:space="6" w:color="auto"/>
              </w:pBdr>
              <w:spacing w:line="300" w:lineRule="exact"/>
              <w:rPr>
                <w:rStyle w:val="documentskn-mll1right-box"/>
                <w:rFonts w:ascii="Arial" w:eastAsia="Arial" w:hAnsi="Arial" w:cs="Arial"/>
                <w:color w:val="242424"/>
                <w:sz w:val="20"/>
                <w:szCs w:val="20"/>
              </w:rPr>
            </w:pPr>
          </w:p>
          <w:p w14:paraId="7BA318E3" w14:textId="77777777" w:rsidR="006D7084" w:rsidRDefault="00000000">
            <w:pPr>
              <w:pStyle w:val="sectionborder"/>
              <w:spacing w:line="120" w:lineRule="exact"/>
              <w:rPr>
                <w:rStyle w:val="documentskn-mll1right-box"/>
                <w:rFonts w:ascii="Arial" w:eastAsia="Arial" w:hAnsi="Arial" w:cs="Arial"/>
                <w:color w:val="242424"/>
              </w:rPr>
            </w:pPr>
            <w:r>
              <w:rPr>
                <w:rStyle w:val="documentskn-mll1right-box"/>
                <w:rFonts w:ascii="Arial" w:eastAsia="Arial" w:hAnsi="Arial" w:cs="Arial"/>
                <w:noProof/>
                <w:color w:val="242424"/>
              </w:rPr>
              <w:drawing>
                <wp:inline distT="0" distB="0" distL="0" distR="0" wp14:anchorId="41A6427F" wp14:editId="2251E8F1">
                  <wp:extent cx="190885" cy="38701"/>
                  <wp:effectExtent l="0" t="0" r="0" b="0"/>
                  <wp:docPr id="100015" name="Immagin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2"/>
                          <a:stretch>
                            <a:fillRect/>
                          </a:stretch>
                        </pic:blipFill>
                        <pic:spPr>
                          <a:xfrm>
                            <a:off x="0" y="0"/>
                            <a:ext cx="190885" cy="38701"/>
                          </a:xfrm>
                          <a:prstGeom prst="rect">
                            <a:avLst/>
                          </a:prstGeom>
                        </pic:spPr>
                      </pic:pic>
                    </a:graphicData>
                  </a:graphic>
                </wp:inline>
              </w:drawing>
            </w:r>
          </w:p>
          <w:p w14:paraId="3AFEA3CB" w14:textId="77777777" w:rsidR="006D7084" w:rsidRDefault="00000000">
            <w:pPr>
              <w:pStyle w:val="documentskn-mll1right-boxsectiontitle"/>
              <w:spacing w:before="40" w:after="100" w:line="300" w:lineRule="atLeast"/>
              <w:rPr>
                <w:rStyle w:val="documentskn-mll1right-box"/>
                <w:rFonts w:ascii="Arial" w:eastAsia="Arial" w:hAnsi="Arial" w:cs="Arial"/>
                <w:b/>
                <w:bCs/>
                <w:caps/>
                <w:spacing w:val="10"/>
              </w:rPr>
            </w:pPr>
            <w:r>
              <w:rPr>
                <w:rStyle w:val="documentskn-mll1right-box"/>
                <w:rFonts w:ascii="Arial" w:eastAsia="Arial" w:hAnsi="Arial" w:cs="Arial"/>
                <w:b/>
                <w:bCs/>
                <w:caps/>
                <w:spacing w:val="10"/>
              </w:rPr>
              <w:t>Professional profile</w:t>
            </w:r>
          </w:p>
          <w:p w14:paraId="55DE68CE" w14:textId="77777777" w:rsidR="006D7084" w:rsidRDefault="00000000">
            <w:pPr>
              <w:pStyle w:val="p"/>
              <w:spacing w:after="400" w:line="260" w:lineRule="atLeast"/>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I have undertaken the path of Team Manager and Secretary for 6 years now, trying to increase my skills day after day both in the field and by attending various courses organized by the FIGC, Coni and other private bodies. I like to share the work with the whole team and consequently try to achieve the set objectives by developing the peculiarities of the individuals. In this way, a winning team is created where everyone, respecting their roles, does a painstaking job. I am very careful about respecting the budget assigned to me from time to time as well as the computerization of the work in order to be able to share it in real time with the whole team so that I can possibly make the right corrections.</w:t>
            </w:r>
          </w:p>
          <w:p w14:paraId="50677A4E" w14:textId="77777777" w:rsidR="006D7084" w:rsidRDefault="00000000">
            <w:pPr>
              <w:pStyle w:val="sectionborder"/>
              <w:spacing w:line="120" w:lineRule="exact"/>
              <w:rPr>
                <w:rStyle w:val="documentskn-mll1right-box"/>
                <w:rFonts w:ascii="Arial" w:eastAsia="Arial" w:hAnsi="Arial" w:cs="Arial"/>
                <w:color w:val="242424"/>
              </w:rPr>
            </w:pPr>
            <w:r>
              <w:rPr>
                <w:rStyle w:val="documentskn-mll1right-box"/>
                <w:rFonts w:ascii="Arial" w:eastAsia="Arial" w:hAnsi="Arial" w:cs="Arial"/>
                <w:noProof/>
                <w:color w:val="242424"/>
              </w:rPr>
              <w:drawing>
                <wp:inline distT="0" distB="0" distL="0" distR="0" wp14:anchorId="3B62211F" wp14:editId="3E9D653F">
                  <wp:extent cx="190885" cy="38701"/>
                  <wp:effectExtent l="0" t="0" r="0" b="0"/>
                  <wp:docPr id="100017" name="Immagin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2"/>
                          <a:stretch>
                            <a:fillRect/>
                          </a:stretch>
                        </pic:blipFill>
                        <pic:spPr>
                          <a:xfrm>
                            <a:off x="0" y="0"/>
                            <a:ext cx="190885" cy="38701"/>
                          </a:xfrm>
                          <a:prstGeom prst="rect">
                            <a:avLst/>
                          </a:prstGeom>
                        </pic:spPr>
                      </pic:pic>
                    </a:graphicData>
                  </a:graphic>
                </wp:inline>
              </w:drawing>
            </w:r>
          </w:p>
          <w:p w14:paraId="2CCBE984" w14:textId="77777777" w:rsidR="006D7084" w:rsidRDefault="00000000">
            <w:pPr>
              <w:pStyle w:val="documentskn-mll1right-boxsectiontitle"/>
              <w:spacing w:before="40" w:after="100" w:line="300" w:lineRule="atLeast"/>
              <w:rPr>
                <w:rStyle w:val="documentskn-mll1right-box"/>
                <w:rFonts w:ascii="Arial" w:eastAsia="Arial" w:hAnsi="Arial" w:cs="Arial"/>
                <w:b/>
                <w:bCs/>
                <w:caps/>
                <w:spacing w:val="10"/>
              </w:rPr>
            </w:pPr>
            <w:r>
              <w:rPr>
                <w:rStyle w:val="documentskn-mll1right-box"/>
                <w:rFonts w:ascii="Arial" w:eastAsia="Arial" w:hAnsi="Arial" w:cs="Arial"/>
                <w:b/>
                <w:bCs/>
                <w:caps/>
                <w:spacing w:val="10"/>
              </w:rPr>
              <w:t>Work and professional experiences</w:t>
            </w:r>
          </w:p>
          <w:p w14:paraId="25CA2500" w14:textId="77777777" w:rsidR="006D7084" w:rsidRDefault="00000000">
            <w:pPr>
              <w:pStyle w:val="documentskn-mll1right-boxsinglecolumnParagraph"/>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September 2022 - Current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SECRETARY OF SPORTS DIRECTION AND SCOUTING AREA</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US SALERNITANA 1919 </w:t>
            </w:r>
            <w:r>
              <w:rPr>
                <w:rStyle w:val="span"/>
                <w:rFonts w:ascii="Arial" w:eastAsia="Arial" w:hAnsi="Arial" w:cs="Arial"/>
                <w:color w:val="242424"/>
                <w:spacing w:val="4"/>
                <w:sz w:val="20"/>
                <w:szCs w:val="20"/>
              </w:rPr>
              <w:t>| SALERNO</w:t>
            </w:r>
            <w:r>
              <w:rPr>
                <w:rStyle w:val="documentskn-mll1right-boxpaddedline"/>
                <w:rFonts w:ascii="Arial" w:eastAsia="Arial" w:hAnsi="Arial" w:cs="Arial"/>
                <w:spacing w:val="4"/>
                <w:sz w:val="20"/>
                <w:szCs w:val="20"/>
              </w:rPr>
              <w:t xml:space="preserve"> </w:t>
            </w:r>
          </w:p>
          <w:p w14:paraId="56FA45BE" w14:textId="77777777" w:rsidR="006D7084" w:rsidRDefault="00000000">
            <w:pPr>
              <w:pStyle w:val="p"/>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and travel management area scouting and sports management.</w:t>
            </w:r>
          </w:p>
          <w:p w14:paraId="5A527492" w14:textId="77777777" w:rsidR="006D7084" w:rsidRDefault="00000000">
            <w:pPr>
              <w:pStyle w:val="p"/>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Acquisition, management, processing and reporting of scout reports.</w:t>
            </w:r>
          </w:p>
          <w:p w14:paraId="284EEA1E"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July 2022 - October 2022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SECRETARIAT COLLABORATOR, YOUTH SECTOR</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US SALERNITANA 1919 </w:t>
            </w:r>
            <w:r>
              <w:rPr>
                <w:rStyle w:val="span"/>
                <w:rFonts w:ascii="Arial" w:eastAsia="Arial" w:hAnsi="Arial" w:cs="Arial"/>
                <w:color w:val="242424"/>
                <w:spacing w:val="4"/>
                <w:sz w:val="20"/>
                <w:szCs w:val="20"/>
              </w:rPr>
              <w:t>| SALERNO</w:t>
            </w:r>
            <w:r>
              <w:rPr>
                <w:rStyle w:val="documentskn-mll1right-boxpaddedline"/>
                <w:rFonts w:ascii="Arial" w:eastAsia="Arial" w:hAnsi="Arial" w:cs="Arial"/>
                <w:spacing w:val="4"/>
                <w:sz w:val="20"/>
                <w:szCs w:val="20"/>
              </w:rPr>
              <w:t xml:space="preserve"> </w:t>
            </w:r>
          </w:p>
          <w:p w14:paraId="76785C02" w14:textId="77777777" w:rsidR="006D7084" w:rsidRDefault="00000000">
            <w:pPr>
              <w:pStyle w:val="divdocumentulli"/>
              <w:numPr>
                <w:ilvl w:val="0"/>
                <w:numId w:val="4"/>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SGS secretarial activities.</w:t>
            </w:r>
          </w:p>
          <w:p w14:paraId="026EB423" w14:textId="77777777" w:rsidR="006D7084" w:rsidRDefault="00000000">
            <w:pPr>
              <w:pStyle w:val="divdocumentulli"/>
              <w:numPr>
                <w:ilvl w:val="0"/>
                <w:numId w:val="4"/>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and travel SGS.</w:t>
            </w:r>
          </w:p>
          <w:p w14:paraId="6C015C7B" w14:textId="77777777" w:rsidR="006D7084" w:rsidRDefault="00000000">
            <w:pPr>
              <w:pStyle w:val="divdocumentulli"/>
              <w:numPr>
                <w:ilvl w:val="0"/>
                <w:numId w:val="4"/>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Preparation of memberships and contracts.</w:t>
            </w:r>
          </w:p>
          <w:p w14:paraId="0B45DC9D"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June 2021 - May 2022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MANAGER</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TEAM MANAGER UNDER 14 US SALERNITANA </w:t>
            </w:r>
            <w:r>
              <w:rPr>
                <w:rStyle w:val="span"/>
                <w:rFonts w:ascii="Arial" w:eastAsia="Arial" w:hAnsi="Arial" w:cs="Arial"/>
                <w:color w:val="242424"/>
                <w:spacing w:val="4"/>
                <w:sz w:val="20"/>
                <w:szCs w:val="20"/>
              </w:rPr>
              <w:t>| SALERNO</w:t>
            </w:r>
            <w:r>
              <w:rPr>
                <w:rStyle w:val="documentskn-mll1right-boxpaddedline"/>
                <w:rFonts w:ascii="Arial" w:eastAsia="Arial" w:hAnsi="Arial" w:cs="Arial"/>
                <w:spacing w:val="4"/>
                <w:sz w:val="20"/>
                <w:szCs w:val="20"/>
              </w:rPr>
              <w:t xml:space="preserve"> </w:t>
            </w:r>
          </w:p>
          <w:p w14:paraId="122D3C3E"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September 2019 - May 2021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ORGANIZATION MANAGER</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MILAN ASSOPOTENZA TECHNICAL CENTER </w:t>
            </w:r>
            <w:r>
              <w:rPr>
                <w:rStyle w:val="span"/>
                <w:rFonts w:ascii="Arial" w:eastAsia="Arial" w:hAnsi="Arial" w:cs="Arial"/>
                <w:color w:val="242424"/>
                <w:spacing w:val="4"/>
                <w:sz w:val="20"/>
                <w:szCs w:val="20"/>
              </w:rPr>
              <w:t>| POWER</w:t>
            </w:r>
            <w:r>
              <w:rPr>
                <w:rStyle w:val="documentskn-mll1right-boxpaddedline"/>
                <w:rFonts w:ascii="Arial" w:eastAsia="Arial" w:hAnsi="Arial" w:cs="Arial"/>
                <w:spacing w:val="4"/>
                <w:sz w:val="20"/>
                <w:szCs w:val="20"/>
              </w:rPr>
              <w:t xml:space="preserve"> </w:t>
            </w:r>
          </w:p>
          <w:p w14:paraId="6C6CDBC1" w14:textId="77777777" w:rsidR="006D7084" w:rsidRDefault="00000000">
            <w:pPr>
              <w:pStyle w:val="divdocumentulli"/>
              <w:numPr>
                <w:ilvl w:val="0"/>
                <w:numId w:val="5"/>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SGS secretarial activities.</w:t>
            </w:r>
          </w:p>
          <w:p w14:paraId="27377506" w14:textId="77777777" w:rsidR="006D7084" w:rsidRDefault="00000000">
            <w:pPr>
              <w:pStyle w:val="divdocumentulli"/>
              <w:numPr>
                <w:ilvl w:val="0"/>
                <w:numId w:val="5"/>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of activities and coordination of technical training</w:t>
            </w:r>
          </w:p>
          <w:p w14:paraId="15912F0A" w14:textId="77777777" w:rsidR="006D7084" w:rsidRDefault="00000000">
            <w:pPr>
              <w:pStyle w:val="divdocumentulli"/>
              <w:numPr>
                <w:ilvl w:val="0"/>
                <w:numId w:val="5"/>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and travel SGS.</w:t>
            </w:r>
          </w:p>
          <w:p w14:paraId="7DC64D86" w14:textId="77777777" w:rsidR="006D7084" w:rsidRDefault="00000000">
            <w:pPr>
              <w:pStyle w:val="divdocumentulli"/>
              <w:numPr>
                <w:ilvl w:val="0"/>
                <w:numId w:val="5"/>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Preparation of memberships and contracts.</w:t>
            </w:r>
          </w:p>
          <w:p w14:paraId="3B99050B"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June 2017 - September 2019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TEAM MANAGER AND ORGANIZATIONAL MANAGER SG</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AZ PICERNO SRL </w:t>
            </w:r>
            <w:r>
              <w:rPr>
                <w:rStyle w:val="span"/>
                <w:rFonts w:ascii="Arial" w:eastAsia="Arial" w:hAnsi="Arial" w:cs="Arial"/>
                <w:color w:val="242424"/>
                <w:spacing w:val="4"/>
                <w:sz w:val="20"/>
                <w:szCs w:val="20"/>
              </w:rPr>
              <w:t>| Picerno</w:t>
            </w:r>
            <w:r>
              <w:rPr>
                <w:rStyle w:val="documentskn-mll1right-boxpaddedline"/>
                <w:rFonts w:ascii="Arial" w:eastAsia="Arial" w:hAnsi="Arial" w:cs="Arial"/>
                <w:spacing w:val="4"/>
                <w:sz w:val="20"/>
                <w:szCs w:val="20"/>
              </w:rPr>
              <w:t xml:space="preserve"> </w:t>
            </w:r>
          </w:p>
          <w:p w14:paraId="7863381B" w14:textId="77777777" w:rsidR="006D7084" w:rsidRDefault="00000000">
            <w:pPr>
              <w:pStyle w:val="divdocumentulli"/>
              <w:numPr>
                <w:ilvl w:val="0"/>
                <w:numId w:val="6"/>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lastRenderedPageBreak/>
              <w:t>Secretarial activities.</w:t>
            </w:r>
          </w:p>
          <w:p w14:paraId="116C5E18" w14:textId="77777777" w:rsidR="006D7084" w:rsidRDefault="00000000">
            <w:pPr>
              <w:pStyle w:val="divdocumentulli"/>
              <w:numPr>
                <w:ilvl w:val="0"/>
                <w:numId w:val="6"/>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of all scouting and technical activities.</w:t>
            </w:r>
          </w:p>
          <w:p w14:paraId="056282FB" w14:textId="77777777" w:rsidR="006D7084" w:rsidRDefault="00000000">
            <w:pPr>
              <w:pStyle w:val="divdocumentulli"/>
              <w:numPr>
                <w:ilvl w:val="0"/>
                <w:numId w:val="6"/>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Organization and travel of the first team and youth sector.</w:t>
            </w:r>
          </w:p>
          <w:p w14:paraId="2F479CDE" w14:textId="77777777" w:rsidR="006D7084" w:rsidRDefault="00000000">
            <w:pPr>
              <w:pStyle w:val="divdocumentulli"/>
              <w:numPr>
                <w:ilvl w:val="0"/>
                <w:numId w:val="6"/>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Membership preparation.</w:t>
            </w:r>
          </w:p>
          <w:p w14:paraId="6959C7A3" w14:textId="77777777" w:rsidR="006D7084" w:rsidRDefault="00000000">
            <w:pPr>
              <w:pStyle w:val="divdocumentulli"/>
              <w:numPr>
                <w:ilvl w:val="0"/>
                <w:numId w:val="6"/>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Daily management of company needs, technical staff and team group.</w:t>
            </w:r>
          </w:p>
          <w:p w14:paraId="344CB3FF"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June 2015 - June 2017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TEAM MANAGER, ORGANIZATIONAL MANAGER</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SPORTS DIRECTOR</w:t>
            </w:r>
            <w:r>
              <w:rPr>
                <w:rStyle w:val="documentskn-mll1right-boxpaddedline"/>
                <w:rFonts w:ascii="Arial" w:eastAsia="Arial" w:hAnsi="Arial" w:cs="Arial"/>
                <w:spacing w:val="4"/>
                <w:sz w:val="20"/>
                <w:szCs w:val="20"/>
              </w:rPr>
              <w:t xml:space="preserve"> </w:t>
            </w:r>
          </w:p>
          <w:p w14:paraId="7DA21A2B" w14:textId="77777777" w:rsidR="006D7084" w:rsidRDefault="00000000">
            <w:pPr>
              <w:pStyle w:val="divdocumentulli"/>
              <w:numPr>
                <w:ilvl w:val="0"/>
                <w:numId w:val="7"/>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Secretarial activities.</w:t>
            </w:r>
          </w:p>
          <w:p w14:paraId="4ED2F056" w14:textId="77777777" w:rsidR="006D7084" w:rsidRDefault="00000000">
            <w:pPr>
              <w:pStyle w:val="divdocumentulli"/>
              <w:numPr>
                <w:ilvl w:val="0"/>
                <w:numId w:val="7"/>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First team organization and travel.</w:t>
            </w:r>
          </w:p>
          <w:p w14:paraId="0D5AF1E1" w14:textId="77777777" w:rsidR="006D7084" w:rsidRDefault="00000000">
            <w:pPr>
              <w:pStyle w:val="divdocumentulli"/>
              <w:numPr>
                <w:ilvl w:val="0"/>
                <w:numId w:val="7"/>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Preparation and execution of purchasing and membership campaigns.</w:t>
            </w:r>
          </w:p>
          <w:p w14:paraId="74FE0805" w14:textId="77777777" w:rsidR="006D7084" w:rsidRDefault="00000000">
            <w:pPr>
              <w:pStyle w:val="divdocumentulli"/>
              <w:numPr>
                <w:ilvl w:val="0"/>
                <w:numId w:val="7"/>
              </w:numPr>
              <w:spacing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Daily management of company needs, technical staff and team group.</w:t>
            </w:r>
          </w:p>
          <w:p w14:paraId="5086AC5D" w14:textId="77777777" w:rsidR="006D7084" w:rsidRDefault="00000000">
            <w:pPr>
              <w:pStyle w:val="documentskn-mll1right-boxsinglecolumnParagraph"/>
              <w:pBdr>
                <w:top w:val="none" w:sz="0" w:space="15" w:color="auto"/>
              </w:pBdr>
              <w:spacing w:line="260" w:lineRule="atLeast"/>
              <w:rPr>
                <w:rStyle w:val="documentskn-mll1right-box"/>
                <w:rFonts w:ascii="Arial" w:eastAsia="Arial" w:hAnsi="Arial" w:cs="Arial"/>
                <w:color w:val="242424"/>
                <w:sz w:val="20"/>
                <w:szCs w:val="20"/>
              </w:rPr>
            </w:pPr>
            <w:r>
              <w:rPr>
                <w:rStyle w:val="span"/>
                <w:rFonts w:ascii="Arial" w:eastAsia="Arial" w:hAnsi="Arial" w:cs="Arial"/>
                <w:color w:val="242424"/>
                <w:spacing w:val="4"/>
                <w:sz w:val="20"/>
                <w:szCs w:val="20"/>
              </w:rPr>
              <w:t xml:space="preserve">July 1994 - June 2009 </w:t>
            </w:r>
            <w:r>
              <w:rPr>
                <w:rStyle w:val="span"/>
                <w:rFonts w:ascii="Arial" w:eastAsia="Arial" w:hAnsi="Arial" w:cs="Arial"/>
                <w:color w:val="242424"/>
                <w:spacing w:val="4"/>
                <w:sz w:val="20"/>
                <w:szCs w:val="20"/>
              </w:rPr>
              <w:br/>
            </w:r>
            <w:r>
              <w:rPr>
                <w:rStyle w:val="documentskn-mll1txtBold"/>
                <w:rFonts w:ascii="Arial" w:eastAsia="Arial" w:hAnsi="Arial" w:cs="Arial"/>
                <w:color w:val="242424"/>
                <w:spacing w:val="4"/>
                <w:sz w:val="20"/>
                <w:szCs w:val="20"/>
              </w:rPr>
              <w:t>AMATEUR FOOTBALLER</w:t>
            </w:r>
            <w:r>
              <w:rPr>
                <w:rStyle w:val="documentskn-mll1right-boxpaddedline"/>
                <w:rFonts w:ascii="Arial" w:eastAsia="Arial" w:hAnsi="Arial" w:cs="Arial"/>
                <w:spacing w:val="4"/>
                <w:sz w:val="20"/>
                <w:szCs w:val="20"/>
              </w:rPr>
              <w:t xml:space="preserve"> </w:t>
            </w:r>
            <w:r>
              <w:rPr>
                <w:rStyle w:val="documentskn-mll1txtBold"/>
                <w:rFonts w:ascii="Arial" w:eastAsia="Arial" w:hAnsi="Arial" w:cs="Arial"/>
                <w:color w:val="242424"/>
                <w:spacing w:val="4"/>
                <w:sz w:val="20"/>
                <w:szCs w:val="20"/>
              </w:rPr>
              <w:t xml:space="preserve">VARIOUS COMPANIES </w:t>
            </w:r>
            <w:r>
              <w:rPr>
                <w:rStyle w:val="span"/>
                <w:rFonts w:ascii="Arial" w:eastAsia="Arial" w:hAnsi="Arial" w:cs="Arial"/>
                <w:color w:val="242424"/>
                <w:spacing w:val="4"/>
                <w:sz w:val="20"/>
                <w:szCs w:val="20"/>
              </w:rPr>
              <w:t>| CAMPANIA - BASILICATA - PUGLIA - LAZIO</w:t>
            </w:r>
            <w:r>
              <w:rPr>
                <w:rStyle w:val="documentskn-mll1right-boxpaddedline"/>
                <w:rFonts w:ascii="Arial" w:eastAsia="Arial" w:hAnsi="Arial" w:cs="Arial"/>
                <w:spacing w:val="4"/>
                <w:sz w:val="20"/>
                <w:szCs w:val="20"/>
              </w:rPr>
              <w:t xml:space="preserve"> </w:t>
            </w:r>
          </w:p>
          <w:p w14:paraId="598F5210" w14:textId="77777777" w:rsidR="006D7084" w:rsidRDefault="00000000">
            <w:pPr>
              <w:pStyle w:val="p"/>
              <w:spacing w:after="400"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I HAVE ABOUT 500 MATCHES PLAYED IN THE AMATEUR SERIES D AND EXCELLENCE CHAMPIONSHIPS.</w:t>
            </w:r>
          </w:p>
          <w:p w14:paraId="6A4C0754" w14:textId="77777777" w:rsidR="006D7084" w:rsidRDefault="00000000">
            <w:pPr>
              <w:pStyle w:val="sectionborder"/>
              <w:spacing w:line="120" w:lineRule="exact"/>
              <w:rPr>
                <w:rStyle w:val="documentskn-mll1right-box"/>
                <w:rFonts w:ascii="Arial" w:eastAsia="Arial" w:hAnsi="Arial" w:cs="Arial"/>
                <w:color w:val="242424"/>
              </w:rPr>
            </w:pPr>
            <w:r>
              <w:rPr>
                <w:rStyle w:val="documentskn-mll1right-box"/>
                <w:rFonts w:ascii="Arial" w:eastAsia="Arial" w:hAnsi="Arial" w:cs="Arial"/>
                <w:noProof/>
                <w:color w:val="242424"/>
              </w:rPr>
              <w:drawing>
                <wp:inline distT="0" distB="0" distL="0" distR="0" wp14:anchorId="37420A90" wp14:editId="7B9C06A2">
                  <wp:extent cx="190885" cy="38701"/>
                  <wp:effectExtent l="0" t="0" r="0" b="0"/>
                  <wp:docPr id="100019" name="Immagin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190885" cy="38701"/>
                          </a:xfrm>
                          <a:prstGeom prst="rect">
                            <a:avLst/>
                          </a:prstGeom>
                        </pic:spPr>
                      </pic:pic>
                    </a:graphicData>
                  </a:graphic>
                </wp:inline>
              </w:drawing>
            </w:r>
          </w:p>
          <w:p w14:paraId="01C2015A" w14:textId="77777777" w:rsidR="006D7084" w:rsidRDefault="00000000">
            <w:pPr>
              <w:pStyle w:val="documentskn-mll1right-boxsectiontitle"/>
              <w:spacing w:before="40" w:after="100" w:line="300" w:lineRule="atLeast"/>
              <w:rPr>
                <w:rStyle w:val="documentskn-mll1right-box"/>
                <w:rFonts w:ascii="Arial" w:eastAsia="Arial" w:hAnsi="Arial" w:cs="Arial"/>
                <w:b/>
                <w:bCs/>
                <w:caps/>
                <w:spacing w:val="10"/>
              </w:rPr>
            </w:pPr>
            <w:r>
              <w:rPr>
                <w:rStyle w:val="documentskn-mll1right-box"/>
                <w:rFonts w:ascii="Arial" w:eastAsia="Arial" w:hAnsi="Arial" w:cs="Arial"/>
                <w:b/>
                <w:bCs/>
                <w:caps/>
                <w:spacing w:val="10"/>
              </w:rPr>
              <w:t>Education and training</w:t>
            </w:r>
          </w:p>
          <w:p w14:paraId="0ABA9963" w14:textId="77777777" w:rsidR="006D7084" w:rsidRDefault="00000000">
            <w:pPr>
              <w:pStyle w:val="documentskn-mll1dispBlock"/>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2023</w:t>
            </w:r>
          </w:p>
          <w:p w14:paraId="339B2D94"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Economy</w:t>
            </w:r>
            <w:r>
              <w:rPr>
                <w:rStyle w:val="documentskn-mll1right-box"/>
                <w:rFonts w:ascii="Arial" w:eastAsia="Arial" w:hAnsi="Arial" w:cs="Arial"/>
                <w:sz w:val="20"/>
                <w:szCs w:val="20"/>
              </w:rPr>
              <w:t xml:space="preserve"> </w:t>
            </w:r>
          </w:p>
          <w:p w14:paraId="63306397"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MERCATORUM UNIVERSITY, Rome</w:t>
            </w:r>
            <w:r>
              <w:rPr>
                <w:rStyle w:val="documentskn-mll1right-box"/>
                <w:rFonts w:ascii="Arial" w:eastAsia="Arial" w:hAnsi="Arial" w:cs="Arial"/>
                <w:sz w:val="20"/>
                <w:szCs w:val="20"/>
              </w:rPr>
              <w:t xml:space="preserve"> </w:t>
            </w:r>
          </w:p>
          <w:p w14:paraId="52698AD5" w14:textId="77777777" w:rsidR="006D7084" w:rsidRDefault="00000000">
            <w:pPr>
              <w:pStyle w:val="p"/>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Degrees in Business Management - Sports Management</w:t>
            </w:r>
          </w:p>
          <w:p w14:paraId="35FFEFFC"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36A671E3"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ENGLISH COURSE B1</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LANGUAGES</w:t>
            </w:r>
            <w:r>
              <w:rPr>
                <w:rStyle w:val="documentskn-mll1right-box"/>
                <w:rFonts w:ascii="Arial" w:eastAsia="Arial" w:hAnsi="Arial" w:cs="Arial"/>
                <w:sz w:val="20"/>
                <w:szCs w:val="20"/>
              </w:rPr>
              <w:t xml:space="preserve"> </w:t>
            </w:r>
          </w:p>
          <w:p w14:paraId="2A6BD50D"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ACADEMY TOMORROW, ROME</w:t>
            </w:r>
            <w:r>
              <w:rPr>
                <w:rStyle w:val="documentskn-mll1right-box"/>
                <w:rFonts w:ascii="Arial" w:eastAsia="Arial" w:hAnsi="Arial" w:cs="Arial"/>
                <w:sz w:val="20"/>
                <w:szCs w:val="20"/>
              </w:rPr>
              <w:t xml:space="preserve"> </w:t>
            </w:r>
          </w:p>
          <w:p w14:paraId="05D9276C"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76CA0996"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FRENCH LANGUAGE COURSE B1</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LANGUAGES</w:t>
            </w:r>
            <w:r>
              <w:rPr>
                <w:rStyle w:val="documentskn-mll1right-box"/>
                <w:rFonts w:ascii="Arial" w:eastAsia="Arial" w:hAnsi="Arial" w:cs="Arial"/>
                <w:sz w:val="20"/>
                <w:szCs w:val="20"/>
              </w:rPr>
              <w:t xml:space="preserve"> </w:t>
            </w:r>
          </w:p>
          <w:p w14:paraId="3FDEB7E7"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ACADEMY TOMORROW, ROME</w:t>
            </w:r>
            <w:r>
              <w:rPr>
                <w:rStyle w:val="documentskn-mll1right-box"/>
                <w:rFonts w:ascii="Arial" w:eastAsia="Arial" w:hAnsi="Arial" w:cs="Arial"/>
                <w:sz w:val="20"/>
                <w:szCs w:val="20"/>
              </w:rPr>
              <w:t xml:space="preserve"> </w:t>
            </w:r>
          </w:p>
          <w:p w14:paraId="5E41EEDC"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227554E0"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ICDL FULL STANDARD</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INFORMATICS</w:t>
            </w:r>
            <w:r>
              <w:rPr>
                <w:rStyle w:val="documentskn-mll1right-box"/>
                <w:rFonts w:ascii="Arial" w:eastAsia="Arial" w:hAnsi="Arial" w:cs="Arial"/>
                <w:sz w:val="20"/>
                <w:szCs w:val="20"/>
              </w:rPr>
              <w:t xml:space="preserve"> </w:t>
            </w:r>
          </w:p>
          <w:p w14:paraId="0A45DEE2"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ACADEMY TOMORROW, ROME</w:t>
            </w:r>
            <w:r>
              <w:rPr>
                <w:rStyle w:val="documentskn-mll1right-box"/>
                <w:rFonts w:ascii="Arial" w:eastAsia="Arial" w:hAnsi="Arial" w:cs="Arial"/>
                <w:sz w:val="20"/>
                <w:szCs w:val="20"/>
              </w:rPr>
              <w:t xml:space="preserve"> </w:t>
            </w:r>
          </w:p>
          <w:p w14:paraId="35843ED9"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2D6BCDE5"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ADMINISTRATIVE SECRETARIAT OFFICER</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ECOMOMY</w:t>
            </w:r>
            <w:r>
              <w:rPr>
                <w:rStyle w:val="documentskn-mll1right-box"/>
                <w:rFonts w:ascii="Arial" w:eastAsia="Arial" w:hAnsi="Arial" w:cs="Arial"/>
                <w:sz w:val="20"/>
                <w:szCs w:val="20"/>
              </w:rPr>
              <w:t xml:space="preserve"> </w:t>
            </w:r>
          </w:p>
          <w:p w14:paraId="1BC69379"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ACADEMY TOMORROW, ROME</w:t>
            </w:r>
            <w:r>
              <w:rPr>
                <w:rStyle w:val="documentskn-mll1right-box"/>
                <w:rFonts w:ascii="Arial" w:eastAsia="Arial" w:hAnsi="Arial" w:cs="Arial"/>
                <w:sz w:val="20"/>
                <w:szCs w:val="20"/>
              </w:rPr>
              <w:t xml:space="preserve"> </w:t>
            </w:r>
          </w:p>
          <w:p w14:paraId="2C145529" w14:textId="77777777" w:rsidR="006D7084" w:rsidRDefault="00000000">
            <w:pPr>
              <w:pStyle w:val="divdocumentulli"/>
              <w:numPr>
                <w:ilvl w:val="0"/>
                <w:numId w:val="8"/>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ADMINISTRATIVE SECRETARIAT OFFICER training course</w:t>
            </w:r>
          </w:p>
          <w:p w14:paraId="2313D552"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4AEB72F2"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PAYROLL AND CONTRIBUTIONS OFFICER</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ECONOMY</w:t>
            </w:r>
            <w:r>
              <w:rPr>
                <w:rStyle w:val="documentskn-mll1right-box"/>
                <w:rFonts w:ascii="Arial" w:eastAsia="Arial" w:hAnsi="Arial" w:cs="Arial"/>
                <w:sz w:val="20"/>
                <w:szCs w:val="20"/>
              </w:rPr>
              <w:t xml:space="preserve"> </w:t>
            </w:r>
          </w:p>
          <w:p w14:paraId="45A584AE"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ACADEMY TOMORROW, ROME</w:t>
            </w:r>
            <w:r>
              <w:rPr>
                <w:rStyle w:val="documentskn-mll1right-box"/>
                <w:rFonts w:ascii="Arial" w:eastAsia="Arial" w:hAnsi="Arial" w:cs="Arial"/>
                <w:sz w:val="20"/>
                <w:szCs w:val="20"/>
              </w:rPr>
              <w:t xml:space="preserve"> </w:t>
            </w:r>
          </w:p>
          <w:p w14:paraId="79DFEE16" w14:textId="77777777" w:rsidR="006D7084" w:rsidRDefault="00000000">
            <w:pPr>
              <w:pStyle w:val="divdocumentulli"/>
              <w:numPr>
                <w:ilvl w:val="0"/>
                <w:numId w:val="9"/>
              </w:numPr>
              <w:spacing w:before="120" w:line="260" w:lineRule="atLeast"/>
              <w:ind w:left="200" w:hanging="192"/>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PAYROLL AND CONTRIBUTIONS OFFICER training course</w:t>
            </w:r>
          </w:p>
          <w:p w14:paraId="1EBDAAE5"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2022</w:t>
            </w:r>
          </w:p>
          <w:p w14:paraId="6D51D20E"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GRASSROOTS ENTRY LEVEL SOCIAL FOOTBALL</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SOCCER</w:t>
            </w:r>
            <w:r>
              <w:rPr>
                <w:rStyle w:val="documentskn-mll1right-box"/>
                <w:rFonts w:ascii="Arial" w:eastAsia="Arial" w:hAnsi="Arial" w:cs="Arial"/>
                <w:sz w:val="20"/>
                <w:szCs w:val="20"/>
              </w:rPr>
              <w:t xml:space="preserve"> </w:t>
            </w:r>
          </w:p>
          <w:p w14:paraId="76F44C22"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FIGC NETWORK, ROME</w:t>
            </w:r>
            <w:r>
              <w:rPr>
                <w:rStyle w:val="documentskn-mll1right-box"/>
                <w:rFonts w:ascii="Arial" w:eastAsia="Arial" w:hAnsi="Arial" w:cs="Arial"/>
                <w:sz w:val="20"/>
                <w:szCs w:val="20"/>
              </w:rPr>
              <w:t xml:space="preserve"> </w:t>
            </w:r>
          </w:p>
          <w:p w14:paraId="1519A7AB" w14:textId="77777777" w:rsidR="006D7084" w:rsidRDefault="00000000">
            <w:pPr>
              <w:pStyle w:val="p"/>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lastRenderedPageBreak/>
              <w:t>RECEPTION AND INTEGRATION SYSTEM FOR MIGRANTS TO BE INCLUDED THROUGH THE PLAY OF FOOTBALL.</w:t>
            </w:r>
          </w:p>
          <w:p w14:paraId="14421394"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2021</w:t>
            </w:r>
          </w:p>
          <w:p w14:paraId="45F5E10B"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UEFA C COACH OF YOUNG FOOTBALLERS</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SOCCER</w:t>
            </w:r>
            <w:r>
              <w:rPr>
                <w:rStyle w:val="documentskn-mll1right-box"/>
                <w:rFonts w:ascii="Arial" w:eastAsia="Arial" w:hAnsi="Arial" w:cs="Arial"/>
                <w:sz w:val="20"/>
                <w:szCs w:val="20"/>
              </w:rPr>
              <w:t xml:space="preserve"> </w:t>
            </w:r>
          </w:p>
          <w:p w14:paraId="04C73964"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FIGC, POWER</w:t>
            </w:r>
            <w:r>
              <w:rPr>
                <w:rStyle w:val="documentskn-mll1right-box"/>
                <w:rFonts w:ascii="Arial" w:eastAsia="Arial" w:hAnsi="Arial" w:cs="Arial"/>
                <w:sz w:val="20"/>
                <w:szCs w:val="20"/>
              </w:rPr>
              <w:t xml:space="preserve"> </w:t>
            </w:r>
          </w:p>
          <w:p w14:paraId="69F1755C"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2021</w:t>
            </w:r>
          </w:p>
          <w:p w14:paraId="6F3047ED"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SPORTS CLUB MANAGER</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SOCCER</w:t>
            </w:r>
            <w:r>
              <w:rPr>
                <w:rStyle w:val="documentskn-mll1right-box"/>
                <w:rFonts w:ascii="Arial" w:eastAsia="Arial" w:hAnsi="Arial" w:cs="Arial"/>
                <w:sz w:val="20"/>
                <w:szCs w:val="20"/>
              </w:rPr>
              <w:t xml:space="preserve"> </w:t>
            </w:r>
          </w:p>
          <w:p w14:paraId="2A443274"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FIGC, ROME</w:t>
            </w:r>
            <w:r>
              <w:rPr>
                <w:rStyle w:val="documentskn-mll1right-box"/>
                <w:rFonts w:ascii="Arial" w:eastAsia="Arial" w:hAnsi="Arial" w:cs="Arial"/>
                <w:sz w:val="20"/>
                <w:szCs w:val="20"/>
              </w:rPr>
              <w:t xml:space="preserve"> </w:t>
            </w:r>
          </w:p>
          <w:p w14:paraId="15506096"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2019</w:t>
            </w:r>
          </w:p>
          <w:p w14:paraId="4796292B"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SPORTS MANAGEMENT COLLABORATOR</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SOCCER</w:t>
            </w:r>
            <w:r>
              <w:rPr>
                <w:rStyle w:val="documentskn-mll1right-box"/>
                <w:rFonts w:ascii="Arial" w:eastAsia="Arial" w:hAnsi="Arial" w:cs="Arial"/>
                <w:sz w:val="20"/>
                <w:szCs w:val="20"/>
              </w:rPr>
              <w:t xml:space="preserve"> </w:t>
            </w:r>
          </w:p>
          <w:p w14:paraId="66B625D1"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ADISE, POWER</w:t>
            </w:r>
            <w:r>
              <w:rPr>
                <w:rStyle w:val="documentskn-mll1right-box"/>
                <w:rFonts w:ascii="Arial" w:eastAsia="Arial" w:hAnsi="Arial" w:cs="Arial"/>
                <w:sz w:val="20"/>
                <w:szCs w:val="20"/>
              </w:rPr>
              <w:t xml:space="preserve"> </w:t>
            </w:r>
          </w:p>
          <w:p w14:paraId="74D5C2E7" w14:textId="77777777" w:rsidR="006D7084" w:rsidRDefault="00000000">
            <w:pPr>
              <w:pStyle w:val="documentskn-mll1dispBlock"/>
              <w:pBdr>
                <w:top w:val="none" w:sz="0" w:space="15" w:color="auto"/>
              </w:pBdr>
              <w:spacing w:line="260" w:lineRule="atLeast"/>
              <w:rPr>
                <w:rStyle w:val="span"/>
                <w:rFonts w:ascii="Arial" w:eastAsia="Arial" w:hAnsi="Arial" w:cs="Arial"/>
                <w:color w:val="242424"/>
                <w:spacing w:val="4"/>
                <w:sz w:val="20"/>
                <w:szCs w:val="20"/>
              </w:rPr>
            </w:pPr>
            <w:r>
              <w:rPr>
                <w:rStyle w:val="span"/>
                <w:rFonts w:ascii="Arial" w:eastAsia="Arial" w:hAnsi="Arial" w:cs="Arial"/>
                <w:color w:val="242424"/>
                <w:spacing w:val="4"/>
                <w:sz w:val="20"/>
                <w:szCs w:val="20"/>
              </w:rPr>
              <w:t>2018</w:t>
            </w:r>
          </w:p>
          <w:p w14:paraId="47A2FB0C" w14:textId="77777777" w:rsidR="006D7084" w:rsidRDefault="00000000">
            <w:pPr>
              <w:pStyle w:val="documentskn-mll1right-boxpaddedlineParagraph"/>
              <w:spacing w:line="260" w:lineRule="atLeast"/>
              <w:rPr>
                <w:rStyle w:val="documentskn-mll1right-box"/>
                <w:rFonts w:ascii="Arial" w:eastAsia="Arial" w:hAnsi="Arial" w:cs="Arial"/>
                <w:sz w:val="20"/>
                <w:szCs w:val="20"/>
              </w:rPr>
            </w:pPr>
            <w:r>
              <w:rPr>
                <w:rStyle w:val="documentskn-mll1txtBold"/>
                <w:rFonts w:ascii="Arial" w:eastAsia="Arial" w:hAnsi="Arial" w:cs="Arial"/>
                <w:spacing w:val="4"/>
                <w:sz w:val="20"/>
                <w:szCs w:val="20"/>
              </w:rPr>
              <w:t>SECRETARY OF SGS SPORTS CLUBS</w:t>
            </w:r>
            <w:r>
              <w:rPr>
                <w:rStyle w:val="documentskn-mll1right-box"/>
                <w:rFonts w:ascii="Arial" w:eastAsia="Arial" w:hAnsi="Arial" w:cs="Arial"/>
                <w:sz w:val="20"/>
                <w:szCs w:val="20"/>
              </w:rPr>
              <w:t xml:space="preserve"> </w:t>
            </w:r>
            <w:r>
              <w:rPr>
                <w:rStyle w:val="span"/>
                <w:rFonts w:ascii="Arial" w:eastAsia="Arial" w:hAnsi="Arial" w:cs="Arial"/>
                <w:spacing w:val="4"/>
                <w:sz w:val="20"/>
                <w:szCs w:val="20"/>
              </w:rPr>
              <w:t>| SOCCER</w:t>
            </w:r>
            <w:r>
              <w:rPr>
                <w:rStyle w:val="documentskn-mll1right-box"/>
                <w:rFonts w:ascii="Arial" w:eastAsia="Arial" w:hAnsi="Arial" w:cs="Arial"/>
                <w:sz w:val="20"/>
                <w:szCs w:val="20"/>
              </w:rPr>
              <w:t xml:space="preserve"> </w:t>
            </w:r>
          </w:p>
          <w:p w14:paraId="5285E130" w14:textId="77777777" w:rsidR="006D7084" w:rsidRDefault="00000000">
            <w:pPr>
              <w:pStyle w:val="documentskn-mll1right-boxpaddedlineParagraph"/>
              <w:spacing w:after="400" w:line="260" w:lineRule="atLeast"/>
              <w:rPr>
                <w:rStyle w:val="documentskn-mll1right-box"/>
                <w:rFonts w:ascii="Arial" w:eastAsia="Arial" w:hAnsi="Arial" w:cs="Arial"/>
                <w:sz w:val="20"/>
                <w:szCs w:val="20"/>
              </w:rPr>
            </w:pPr>
            <w:r>
              <w:rPr>
                <w:rStyle w:val="span"/>
                <w:rFonts w:ascii="Arial" w:eastAsia="Arial" w:hAnsi="Arial" w:cs="Arial"/>
                <w:spacing w:val="4"/>
                <w:sz w:val="20"/>
                <w:szCs w:val="20"/>
              </w:rPr>
              <w:t>FIGC, POWER</w:t>
            </w:r>
            <w:r>
              <w:rPr>
                <w:rStyle w:val="documentskn-mll1right-box"/>
                <w:rFonts w:ascii="Arial" w:eastAsia="Arial" w:hAnsi="Arial" w:cs="Arial"/>
                <w:sz w:val="20"/>
                <w:szCs w:val="20"/>
              </w:rPr>
              <w:t xml:space="preserve"> </w:t>
            </w:r>
          </w:p>
          <w:p w14:paraId="751CC281" w14:textId="77777777" w:rsidR="006D7084" w:rsidRDefault="00000000">
            <w:pPr>
              <w:pStyle w:val="sectionborder"/>
              <w:spacing w:line="120" w:lineRule="exact"/>
              <w:rPr>
                <w:rStyle w:val="documentskn-mll1right-box"/>
                <w:rFonts w:ascii="Arial" w:eastAsia="Arial" w:hAnsi="Arial" w:cs="Arial"/>
                <w:color w:val="242424"/>
              </w:rPr>
            </w:pPr>
            <w:r>
              <w:rPr>
                <w:rStyle w:val="documentskn-mll1right-box"/>
                <w:rFonts w:ascii="Arial" w:eastAsia="Arial" w:hAnsi="Arial" w:cs="Arial"/>
                <w:noProof/>
                <w:color w:val="242424"/>
              </w:rPr>
              <w:drawing>
                <wp:inline distT="0" distB="0" distL="0" distR="0" wp14:anchorId="2BB76A44" wp14:editId="36747E75">
                  <wp:extent cx="190885" cy="38701"/>
                  <wp:effectExtent l="0" t="0" r="0" b="0"/>
                  <wp:docPr id="100021" name="Immagin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2"/>
                          <a:stretch>
                            <a:fillRect/>
                          </a:stretch>
                        </pic:blipFill>
                        <pic:spPr>
                          <a:xfrm>
                            <a:off x="0" y="0"/>
                            <a:ext cx="190885" cy="38701"/>
                          </a:xfrm>
                          <a:prstGeom prst="rect">
                            <a:avLst/>
                          </a:prstGeom>
                        </pic:spPr>
                      </pic:pic>
                    </a:graphicData>
                  </a:graphic>
                </wp:inline>
              </w:drawing>
            </w:r>
          </w:p>
          <w:p w14:paraId="6B5EC76C" w14:textId="77777777" w:rsidR="006D7084" w:rsidRDefault="00000000">
            <w:pPr>
              <w:pStyle w:val="documentskn-mll1right-boxsectiontitle"/>
              <w:spacing w:before="40" w:after="100" w:line="300" w:lineRule="atLeast"/>
              <w:rPr>
                <w:rStyle w:val="documentskn-mll1right-box"/>
                <w:rFonts w:ascii="Arial" w:eastAsia="Arial" w:hAnsi="Arial" w:cs="Arial"/>
                <w:b/>
                <w:bCs/>
                <w:caps/>
                <w:spacing w:val="10"/>
              </w:rPr>
            </w:pPr>
            <w:r>
              <w:rPr>
                <w:rStyle w:val="documentskn-mll1right-box"/>
                <w:rFonts w:ascii="Arial" w:eastAsia="Arial" w:hAnsi="Arial" w:cs="Arial"/>
                <w:b/>
                <w:bCs/>
                <w:caps/>
                <w:spacing w:val="10"/>
              </w:rPr>
              <w:t>Language skills</w:t>
            </w:r>
          </w:p>
          <w:tbl>
            <w:tblPr>
              <w:tblStyle w:val="documentright-boxlangSeclnggparatable"/>
              <w:tblW w:w="0" w:type="auto"/>
              <w:tblCellSpacing w:w="0" w:type="dxa"/>
              <w:tblLayout w:type="fixed"/>
              <w:tblCellMar>
                <w:left w:w="0" w:type="dxa"/>
                <w:right w:w="0" w:type="dxa"/>
              </w:tblCellMar>
              <w:tblLook w:val="05E0" w:firstRow="1" w:lastRow="1" w:firstColumn="1" w:lastColumn="1" w:noHBand="0" w:noVBand="1"/>
            </w:tblPr>
            <w:tblGrid>
              <w:gridCol w:w="3123"/>
              <w:gridCol w:w="300"/>
              <w:gridCol w:w="3123"/>
            </w:tblGrid>
            <w:tr w:rsidR="006D7084" w14:paraId="04C85D53" w14:textId="77777777">
              <w:trPr>
                <w:cantSplit/>
                <w:tblCellSpacing w:w="0" w:type="dxa"/>
              </w:trPr>
              <w:tc>
                <w:tcPr>
                  <w:tcW w:w="6546" w:type="dxa"/>
                  <w:gridSpan w:val="3"/>
                  <w:tcMar>
                    <w:top w:w="0" w:type="dxa"/>
                    <w:left w:w="0" w:type="dxa"/>
                    <w:bottom w:w="0" w:type="dxa"/>
                    <w:right w:w="0" w:type="dxa"/>
                  </w:tcMar>
                  <w:hideMark/>
                </w:tcPr>
                <w:p w14:paraId="2E155E1D" w14:textId="77777777" w:rsidR="006D7084" w:rsidRDefault="00000000">
                  <w:pPr>
                    <w:pStyle w:val="div"/>
                    <w:spacing w:line="260" w:lineRule="atLeast"/>
                    <w:rPr>
                      <w:rStyle w:val="documentskn-mll1langSecparagraph"/>
                      <w:rFonts w:ascii="Arial" w:eastAsia="Arial" w:hAnsi="Arial" w:cs="Arial"/>
                      <w:color w:val="242424"/>
                      <w:spacing w:val="4"/>
                    </w:rPr>
                  </w:pPr>
                  <w:r>
                    <w:rPr>
                      <w:rStyle w:val="documentlangSecinfotilesecfieldnth-child1spannth-child1"/>
                      <w:rFonts w:ascii="Arial" w:eastAsia="Arial" w:hAnsi="Arial" w:cs="Arial"/>
                      <w:color w:val="242424"/>
                      <w:spacing w:val="4"/>
                      <w:sz w:val="20"/>
                      <w:szCs w:val="20"/>
                    </w:rPr>
                    <w:t xml:space="preserve">Italian </w:t>
                  </w:r>
                  <w:r>
                    <w:rPr>
                      <w:rStyle w:val="documentlangSecinfotilesecfieldnth-child1colon"/>
                      <w:rFonts w:ascii="Arial" w:eastAsia="Arial" w:hAnsi="Arial" w:cs="Arial"/>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r>
                    <w:rPr>
                      <w:rStyle w:val="documentskn-mll1langSecfieldany"/>
                      <w:rFonts w:ascii="Arial" w:eastAsia="Arial" w:hAnsi="Arial" w:cs="Arial"/>
                      <w:color w:val="242424"/>
                      <w:spacing w:val="4"/>
                      <w:sz w:val="20"/>
                      <w:szCs w:val="20"/>
                    </w:rPr>
                    <w:t xml:space="preserve">NATIVE LANGUAGE </w:t>
                  </w:r>
                  <w:r>
                    <w:rPr>
                      <w:rStyle w:val="documentskn-mll1langSecfieldany"/>
                      <w:rFonts w:ascii="Arial" w:eastAsia="Arial" w:hAnsi="Arial" w:cs="Arial"/>
                      <w:b/>
                      <w:bCs/>
                      <w:vanish/>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p>
              </w:tc>
            </w:tr>
            <w:tr w:rsidR="006D7084" w14:paraId="1BEE9775" w14:textId="77777777">
              <w:trPr>
                <w:cantSplit/>
                <w:tblCellSpacing w:w="0" w:type="dxa"/>
              </w:trPr>
              <w:tc>
                <w:tcPr>
                  <w:tcW w:w="3123" w:type="dxa"/>
                  <w:tcMar>
                    <w:top w:w="100" w:type="dxa"/>
                    <w:left w:w="0" w:type="dxa"/>
                    <w:bottom w:w="0" w:type="dxa"/>
                    <w:right w:w="0" w:type="dxa"/>
                  </w:tcMar>
                  <w:hideMark/>
                </w:tcPr>
                <w:p w14:paraId="15B0E404" w14:textId="77777777" w:rsidR="006D7084" w:rsidRDefault="00000000">
                  <w:pPr>
                    <w:pStyle w:val="div"/>
                    <w:tabs>
                      <w:tab w:val="right" w:pos="3103"/>
                    </w:tabs>
                    <w:spacing w:line="260" w:lineRule="atLeast"/>
                    <w:rPr>
                      <w:rStyle w:val="documentskn-mll1right-boxlangSecparagraphparagraph"/>
                      <w:rFonts w:ascii="Arial" w:eastAsia="Arial" w:hAnsi="Arial" w:cs="Arial"/>
                      <w:color w:val="242424"/>
                      <w:spacing w:val="4"/>
                      <w:sz w:val="20"/>
                      <w:szCs w:val="20"/>
                    </w:rPr>
                  </w:pPr>
                  <w:r>
                    <w:rPr>
                      <w:rStyle w:val="documentlangSecinfotilesecfieldnth-child1spannth-child1"/>
                      <w:rFonts w:ascii="Arial" w:eastAsia="Arial" w:hAnsi="Arial" w:cs="Arial"/>
                      <w:color w:val="242424"/>
                      <w:spacing w:val="4"/>
                      <w:sz w:val="20"/>
                      <w:szCs w:val="20"/>
                    </w:rPr>
                    <w:t xml:space="preserve">English </w:t>
                  </w:r>
                  <w:r>
                    <w:rPr>
                      <w:rStyle w:val="documentlangSecinfotilesecfieldnth-child1colon"/>
                      <w:rFonts w:ascii="Arial" w:eastAsia="Arial" w:hAnsi="Arial" w:cs="Arial"/>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r>
                    <w:rPr>
                      <w:rStyle w:val="documentskn-mll1langSecfieldany"/>
                      <w:rFonts w:ascii="Arial" w:eastAsia="Arial" w:hAnsi="Arial" w:cs="Arial"/>
                      <w:color w:val="242424"/>
                      <w:spacing w:val="4"/>
                      <w:sz w:val="20"/>
                      <w:szCs w:val="20"/>
                    </w:rPr>
                    <w:tab/>
                    <w:t>B2</w:t>
                  </w:r>
                  <w:r>
                    <w:rPr>
                      <w:rStyle w:val="documentskn-mll1right-boxlangSecfirstparagraphfield"/>
                      <w:rFonts w:ascii="Arial" w:eastAsia="Arial" w:hAnsi="Arial" w:cs="Arial"/>
                      <w:color w:val="242424"/>
                      <w:spacing w:val="4"/>
                      <w:sz w:val="20"/>
                      <w:szCs w:val="20"/>
                    </w:rPr>
                    <w:t xml:space="preserve"> </w:t>
                  </w:r>
                </w:p>
                <w:p w14:paraId="3E281D08" w14:textId="77777777" w:rsidR="006D7084" w:rsidRDefault="00000000">
                  <w:pPr>
                    <w:pStyle w:val="documentsliced-rect"/>
                    <w:spacing w:before="90" w:line="120" w:lineRule="exact"/>
                    <w:rPr>
                      <w:rStyle w:val="documentskn-mll1right-boxlangSecparagraphparagraph"/>
                      <w:rFonts w:ascii="Arial" w:eastAsia="Arial" w:hAnsi="Arial" w:cs="Arial"/>
                      <w:color w:val="242424"/>
                      <w:spacing w:val="4"/>
                      <w:sz w:val="20"/>
                      <w:szCs w:val="20"/>
                    </w:rPr>
                  </w:pPr>
                  <w:r>
                    <w:rPr>
                      <w:rStyle w:val="documentskn-mll1right-boxlangSecparagraphparagraph"/>
                      <w:rFonts w:ascii="Arial" w:eastAsia="Arial" w:hAnsi="Arial" w:cs="Arial"/>
                      <w:noProof/>
                      <w:color w:val="242424"/>
                      <w:spacing w:val="4"/>
                      <w:sz w:val="20"/>
                      <w:szCs w:val="20"/>
                    </w:rPr>
                    <w:drawing>
                      <wp:inline distT="0" distB="0" distL="0" distR="0" wp14:anchorId="2E241A7C" wp14:editId="3A18C191">
                        <wp:extent cx="1979382" cy="76775"/>
                        <wp:effectExtent l="0" t="0" r="0" b="0"/>
                        <wp:docPr id="100023" name="Immagin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3"/>
                                <a:stretch>
                                  <a:fillRect/>
                                </a:stretch>
                              </pic:blipFill>
                              <pic:spPr>
                                <a:xfrm>
                                  <a:off x="0" y="0"/>
                                  <a:ext cx="1979382" cy="76775"/>
                                </a:xfrm>
                                <a:prstGeom prst="rect">
                                  <a:avLst/>
                                </a:prstGeom>
                              </pic:spPr>
                            </pic:pic>
                          </a:graphicData>
                        </a:graphic>
                      </wp:inline>
                    </w:drawing>
                  </w:r>
                </w:p>
                <w:p w14:paraId="23EEA2DC" w14:textId="77777777" w:rsidR="006D7084" w:rsidRDefault="00000000">
                  <w:pPr>
                    <w:spacing w:line="260" w:lineRule="atLeast"/>
                    <w:textAlignment w:val="auto"/>
                    <w:rPr>
                      <w:rStyle w:val="documentskn-mll1langSecfieldany"/>
                      <w:rFonts w:ascii="Arial" w:eastAsia="Arial" w:hAnsi="Arial" w:cs="Arial"/>
                      <w:color w:val="242424"/>
                      <w:spacing w:val="4"/>
                      <w:sz w:val="20"/>
                      <w:szCs w:val="20"/>
                    </w:rPr>
                  </w:pPr>
                  <w:r>
                    <w:rPr>
                      <w:rStyle w:val="documentskn-mll1langSecfieldany"/>
                      <w:rFonts w:ascii="Arial" w:eastAsia="Arial" w:hAnsi="Arial" w:cs="Arial"/>
                      <w:color w:val="242424"/>
                      <w:spacing w:val="4"/>
                      <w:sz w:val="20"/>
                      <w:szCs w:val="20"/>
                    </w:rPr>
                    <w:t xml:space="preserve">Upper intermediate </w:t>
                  </w:r>
                  <w:r>
                    <w:rPr>
                      <w:rStyle w:val="documentskn-mll1langSecfieldany"/>
                      <w:rFonts w:ascii="Arial" w:eastAsia="Arial" w:hAnsi="Arial" w:cs="Arial"/>
                      <w:b/>
                      <w:bCs/>
                      <w:vanish/>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p>
              </w:tc>
              <w:tc>
                <w:tcPr>
                  <w:tcW w:w="300" w:type="dxa"/>
                  <w:tcMar>
                    <w:top w:w="100" w:type="dxa"/>
                    <w:left w:w="0" w:type="dxa"/>
                    <w:bottom w:w="0" w:type="dxa"/>
                    <w:right w:w="0" w:type="dxa"/>
                  </w:tcMar>
                  <w:hideMark/>
                </w:tcPr>
                <w:p w14:paraId="14EA9B6E" w14:textId="77777777" w:rsidR="006D7084" w:rsidRDefault="006D7084"/>
              </w:tc>
              <w:tc>
                <w:tcPr>
                  <w:tcW w:w="3123" w:type="dxa"/>
                  <w:tcMar>
                    <w:top w:w="100" w:type="dxa"/>
                    <w:left w:w="0" w:type="dxa"/>
                    <w:bottom w:w="0" w:type="dxa"/>
                    <w:right w:w="0" w:type="dxa"/>
                  </w:tcMar>
                  <w:hideMark/>
                </w:tcPr>
                <w:p w14:paraId="075985B5" w14:textId="77777777" w:rsidR="006D7084" w:rsidRDefault="00000000">
                  <w:pPr>
                    <w:pStyle w:val="div"/>
                    <w:tabs>
                      <w:tab w:val="right" w:pos="3103"/>
                    </w:tabs>
                    <w:spacing w:line="260" w:lineRule="atLeast"/>
                    <w:rPr>
                      <w:rStyle w:val="documentskn-mll1right-boxlangSecparagraphparagraph"/>
                      <w:rFonts w:ascii="Arial" w:eastAsia="Arial" w:hAnsi="Arial" w:cs="Arial"/>
                      <w:color w:val="242424"/>
                      <w:spacing w:val="4"/>
                      <w:sz w:val="20"/>
                      <w:szCs w:val="20"/>
                    </w:rPr>
                  </w:pPr>
                  <w:r>
                    <w:rPr>
                      <w:rStyle w:val="documentlangSecinfotilesecfieldnth-child1spannth-child1"/>
                      <w:rFonts w:ascii="Arial" w:eastAsia="Arial" w:hAnsi="Arial" w:cs="Arial"/>
                      <w:color w:val="242424"/>
                      <w:spacing w:val="4"/>
                      <w:sz w:val="20"/>
                      <w:szCs w:val="20"/>
                    </w:rPr>
                    <w:t xml:space="preserve">French </w:t>
                  </w:r>
                  <w:r>
                    <w:rPr>
                      <w:rStyle w:val="documentlangSecinfotilesecfieldnth-child1colon"/>
                      <w:rFonts w:ascii="Arial" w:eastAsia="Arial" w:hAnsi="Arial" w:cs="Arial"/>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r>
                    <w:rPr>
                      <w:rStyle w:val="documentskn-mll1langSecfieldany"/>
                      <w:rFonts w:ascii="Arial" w:eastAsia="Arial" w:hAnsi="Arial" w:cs="Arial"/>
                      <w:color w:val="242424"/>
                      <w:spacing w:val="4"/>
                      <w:sz w:val="20"/>
                      <w:szCs w:val="20"/>
                    </w:rPr>
                    <w:tab/>
                    <w:t>B1</w:t>
                  </w:r>
                  <w:r>
                    <w:rPr>
                      <w:rStyle w:val="documentskn-mll1right-boxlangSecfirstparagraphfield"/>
                      <w:rFonts w:ascii="Arial" w:eastAsia="Arial" w:hAnsi="Arial" w:cs="Arial"/>
                      <w:color w:val="242424"/>
                      <w:spacing w:val="4"/>
                      <w:sz w:val="20"/>
                      <w:szCs w:val="20"/>
                    </w:rPr>
                    <w:t xml:space="preserve"> </w:t>
                  </w:r>
                </w:p>
                <w:p w14:paraId="106B33D1" w14:textId="77777777" w:rsidR="006D7084" w:rsidRDefault="00000000">
                  <w:pPr>
                    <w:pStyle w:val="documentsliced-rect"/>
                    <w:spacing w:before="90" w:line="120" w:lineRule="exact"/>
                    <w:rPr>
                      <w:rStyle w:val="documentskn-mll1right-boxlangSecparagraphparagraph"/>
                      <w:rFonts w:ascii="Arial" w:eastAsia="Arial" w:hAnsi="Arial" w:cs="Arial"/>
                      <w:color w:val="242424"/>
                      <w:spacing w:val="4"/>
                      <w:sz w:val="20"/>
                      <w:szCs w:val="20"/>
                    </w:rPr>
                  </w:pPr>
                  <w:r>
                    <w:rPr>
                      <w:rStyle w:val="documentskn-mll1right-boxlangSecparagraphparagraph"/>
                      <w:rFonts w:ascii="Arial" w:eastAsia="Arial" w:hAnsi="Arial" w:cs="Arial"/>
                      <w:noProof/>
                      <w:color w:val="242424"/>
                      <w:spacing w:val="4"/>
                      <w:sz w:val="20"/>
                      <w:szCs w:val="20"/>
                    </w:rPr>
                    <w:drawing>
                      <wp:inline distT="0" distB="0" distL="0" distR="0" wp14:anchorId="62C6AC31" wp14:editId="7AC8CFCE">
                        <wp:extent cx="1979382" cy="76775"/>
                        <wp:effectExtent l="0" t="0" r="0" b="0"/>
                        <wp:docPr id="100025" name="Immagin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4"/>
                                <a:stretch>
                                  <a:fillRect/>
                                </a:stretch>
                              </pic:blipFill>
                              <pic:spPr>
                                <a:xfrm>
                                  <a:off x="0" y="0"/>
                                  <a:ext cx="1979382" cy="76775"/>
                                </a:xfrm>
                                <a:prstGeom prst="rect">
                                  <a:avLst/>
                                </a:prstGeom>
                              </pic:spPr>
                            </pic:pic>
                          </a:graphicData>
                        </a:graphic>
                      </wp:inline>
                    </w:drawing>
                  </w:r>
                </w:p>
                <w:p w14:paraId="7BAFA234" w14:textId="77777777" w:rsidR="006D7084" w:rsidRDefault="00000000">
                  <w:pPr>
                    <w:spacing w:line="260" w:lineRule="atLeast"/>
                    <w:textAlignment w:val="auto"/>
                    <w:rPr>
                      <w:rStyle w:val="documentskn-mll1langSecfieldany"/>
                      <w:rFonts w:ascii="Arial" w:eastAsia="Arial" w:hAnsi="Arial" w:cs="Arial"/>
                      <w:color w:val="242424"/>
                      <w:spacing w:val="4"/>
                      <w:sz w:val="20"/>
                      <w:szCs w:val="20"/>
                    </w:rPr>
                  </w:pPr>
                  <w:r>
                    <w:rPr>
                      <w:rStyle w:val="documentskn-mll1langSecfieldany"/>
                      <w:rFonts w:ascii="Arial" w:eastAsia="Arial" w:hAnsi="Arial" w:cs="Arial"/>
                      <w:color w:val="242424"/>
                      <w:spacing w:val="4"/>
                      <w:sz w:val="20"/>
                      <w:szCs w:val="20"/>
                    </w:rPr>
                    <w:t xml:space="preserve">Intermediate </w:t>
                  </w:r>
                  <w:r>
                    <w:rPr>
                      <w:rStyle w:val="documentskn-mll1langSecfieldany"/>
                      <w:rFonts w:ascii="Arial" w:eastAsia="Arial" w:hAnsi="Arial" w:cs="Arial"/>
                      <w:b/>
                      <w:bCs/>
                      <w:vanish/>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p>
              </w:tc>
            </w:tr>
            <w:tr w:rsidR="006D7084" w14:paraId="2E88F257" w14:textId="77777777">
              <w:trPr>
                <w:gridAfter w:val="2"/>
                <w:wAfter w:w="3423" w:type="dxa"/>
                <w:cantSplit/>
                <w:tblCellSpacing w:w="0" w:type="dxa"/>
              </w:trPr>
              <w:tc>
                <w:tcPr>
                  <w:tcW w:w="3123" w:type="dxa"/>
                  <w:tcMar>
                    <w:top w:w="100" w:type="dxa"/>
                    <w:left w:w="0" w:type="dxa"/>
                    <w:bottom w:w="0" w:type="dxa"/>
                    <w:right w:w="0" w:type="dxa"/>
                  </w:tcMar>
                  <w:hideMark/>
                </w:tcPr>
                <w:p w14:paraId="2B353301" w14:textId="77777777" w:rsidR="006D7084" w:rsidRDefault="00000000">
                  <w:pPr>
                    <w:pStyle w:val="div"/>
                    <w:tabs>
                      <w:tab w:val="right" w:pos="3103"/>
                    </w:tabs>
                    <w:spacing w:line="260" w:lineRule="atLeast"/>
                    <w:rPr>
                      <w:rStyle w:val="documentskn-mll1right-boxlangSecparagraphparagraph"/>
                      <w:rFonts w:ascii="Arial" w:eastAsia="Arial" w:hAnsi="Arial" w:cs="Arial"/>
                      <w:color w:val="242424"/>
                      <w:spacing w:val="4"/>
                      <w:sz w:val="20"/>
                      <w:szCs w:val="20"/>
                    </w:rPr>
                  </w:pPr>
                  <w:r>
                    <w:rPr>
                      <w:rStyle w:val="documentlangSecinfotilesecfieldnth-child1spannth-child1"/>
                      <w:rFonts w:ascii="Arial" w:eastAsia="Arial" w:hAnsi="Arial" w:cs="Arial"/>
                      <w:color w:val="242424"/>
                      <w:spacing w:val="4"/>
                      <w:sz w:val="20"/>
                      <w:szCs w:val="20"/>
                    </w:rPr>
                    <w:t xml:space="preserve">Spanish </w:t>
                  </w:r>
                  <w:r>
                    <w:rPr>
                      <w:rStyle w:val="documentlangSecinfotilesecfieldnth-child1colon"/>
                      <w:rFonts w:ascii="Arial" w:eastAsia="Arial" w:hAnsi="Arial" w:cs="Arial"/>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r>
                    <w:rPr>
                      <w:rStyle w:val="documentskn-mll1langSecfieldany"/>
                      <w:rFonts w:ascii="Arial" w:eastAsia="Arial" w:hAnsi="Arial" w:cs="Arial"/>
                      <w:color w:val="242424"/>
                      <w:spacing w:val="4"/>
                      <w:sz w:val="20"/>
                      <w:szCs w:val="20"/>
                    </w:rPr>
                    <w:tab/>
                    <w:t>B1</w:t>
                  </w:r>
                  <w:r>
                    <w:rPr>
                      <w:rStyle w:val="documentskn-mll1right-boxlangSecfirstparagraphfield"/>
                      <w:rFonts w:ascii="Arial" w:eastAsia="Arial" w:hAnsi="Arial" w:cs="Arial"/>
                      <w:color w:val="242424"/>
                      <w:spacing w:val="4"/>
                      <w:sz w:val="20"/>
                      <w:szCs w:val="20"/>
                    </w:rPr>
                    <w:t xml:space="preserve"> </w:t>
                  </w:r>
                </w:p>
                <w:p w14:paraId="32F27C7D" w14:textId="77777777" w:rsidR="006D7084" w:rsidRDefault="00000000">
                  <w:pPr>
                    <w:pStyle w:val="documentsliced-rect"/>
                    <w:spacing w:before="90" w:line="120" w:lineRule="exact"/>
                    <w:rPr>
                      <w:rStyle w:val="documentskn-mll1right-boxlangSecparagraphparagraph"/>
                      <w:rFonts w:ascii="Arial" w:eastAsia="Arial" w:hAnsi="Arial" w:cs="Arial"/>
                      <w:color w:val="242424"/>
                      <w:spacing w:val="4"/>
                      <w:sz w:val="20"/>
                      <w:szCs w:val="20"/>
                    </w:rPr>
                  </w:pPr>
                  <w:r>
                    <w:rPr>
                      <w:rStyle w:val="documentskn-mll1right-boxlangSecparagraphparagraph"/>
                      <w:rFonts w:ascii="Arial" w:eastAsia="Arial" w:hAnsi="Arial" w:cs="Arial"/>
                      <w:noProof/>
                      <w:color w:val="242424"/>
                      <w:spacing w:val="4"/>
                      <w:sz w:val="20"/>
                      <w:szCs w:val="20"/>
                    </w:rPr>
                    <w:drawing>
                      <wp:inline distT="0" distB="0" distL="0" distR="0" wp14:anchorId="04D90348" wp14:editId="145F94EF">
                        <wp:extent cx="1979382" cy="76775"/>
                        <wp:effectExtent l="0" t="0" r="0" b="0"/>
                        <wp:docPr id="100027" name="Immagine 100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7" name=""/>
                                <pic:cNvPicPr>
                                  <a:picLocks/>
                                </pic:cNvPicPr>
                              </pic:nvPicPr>
                              <pic:blipFill>
                                <a:blip r:embed="rId14"/>
                                <a:stretch>
                                  <a:fillRect/>
                                </a:stretch>
                              </pic:blipFill>
                              <pic:spPr>
                                <a:xfrm>
                                  <a:off x="0" y="0"/>
                                  <a:ext cx="1979382" cy="76775"/>
                                </a:xfrm>
                                <a:prstGeom prst="rect">
                                  <a:avLst/>
                                </a:prstGeom>
                              </pic:spPr>
                            </pic:pic>
                          </a:graphicData>
                        </a:graphic>
                      </wp:inline>
                    </w:drawing>
                  </w:r>
                </w:p>
                <w:p w14:paraId="1B9E9A0F" w14:textId="77777777" w:rsidR="006D7084" w:rsidRDefault="00000000">
                  <w:pPr>
                    <w:spacing w:line="260" w:lineRule="atLeast"/>
                    <w:textAlignment w:val="auto"/>
                    <w:rPr>
                      <w:rStyle w:val="documentskn-mll1langSecfieldany"/>
                      <w:rFonts w:ascii="Arial" w:eastAsia="Arial" w:hAnsi="Arial" w:cs="Arial"/>
                      <w:color w:val="242424"/>
                      <w:spacing w:val="4"/>
                      <w:sz w:val="20"/>
                      <w:szCs w:val="20"/>
                    </w:rPr>
                  </w:pPr>
                  <w:r>
                    <w:rPr>
                      <w:rStyle w:val="documentskn-mll1langSecfieldany"/>
                      <w:rFonts w:ascii="Arial" w:eastAsia="Arial" w:hAnsi="Arial" w:cs="Arial"/>
                      <w:color w:val="242424"/>
                      <w:spacing w:val="4"/>
                      <w:sz w:val="20"/>
                      <w:szCs w:val="20"/>
                    </w:rPr>
                    <w:t xml:space="preserve">Intermediate </w:t>
                  </w:r>
                  <w:r>
                    <w:rPr>
                      <w:rStyle w:val="documentskn-mll1langSecfieldany"/>
                      <w:rFonts w:ascii="Arial" w:eastAsia="Arial" w:hAnsi="Arial" w:cs="Arial"/>
                      <w:b/>
                      <w:bCs/>
                      <w:vanish/>
                      <w:color w:val="242424"/>
                      <w:spacing w:val="4"/>
                      <w:sz w:val="20"/>
                      <w:szCs w:val="20"/>
                    </w:rPr>
                    <w:t>:</w:t>
                  </w:r>
                  <w:r>
                    <w:rPr>
                      <w:rStyle w:val="documentskn-mll1right-boxlangSecfirstparagraphfield"/>
                      <w:rFonts w:ascii="Arial" w:eastAsia="Arial" w:hAnsi="Arial" w:cs="Arial"/>
                      <w:color w:val="242424"/>
                      <w:spacing w:val="4"/>
                      <w:sz w:val="20"/>
                      <w:szCs w:val="20"/>
                    </w:rPr>
                    <w:t xml:space="preserve"> </w:t>
                  </w:r>
                </w:p>
              </w:tc>
            </w:tr>
          </w:tbl>
          <w:p w14:paraId="56C5B29E" w14:textId="77777777" w:rsidR="006D7084" w:rsidRDefault="00000000">
            <w:pPr>
              <w:pStyle w:val="documentscspdiv"/>
              <w:rPr>
                <w:rStyle w:val="documentskn-mll1right-box"/>
                <w:rFonts w:ascii="Arial" w:eastAsia="Arial" w:hAnsi="Arial" w:cs="Arial"/>
                <w:color w:val="242424"/>
              </w:rPr>
            </w:pPr>
            <w:r>
              <w:rPr>
                <w:rStyle w:val="documentskn-mll1right-box"/>
                <w:rFonts w:ascii="Arial" w:eastAsia="Arial" w:hAnsi="Arial" w:cs="Arial"/>
                <w:color w:val="242424"/>
              </w:rPr>
              <w:t> </w:t>
            </w:r>
          </w:p>
          <w:p w14:paraId="79624E62" w14:textId="77777777" w:rsidR="006D7084" w:rsidRDefault="00000000">
            <w:pPr>
              <w:pStyle w:val="sectionborder"/>
              <w:spacing w:line="120" w:lineRule="exact"/>
              <w:rPr>
                <w:rStyle w:val="documentskn-mll1right-box"/>
                <w:rFonts w:ascii="Arial" w:eastAsia="Arial" w:hAnsi="Arial" w:cs="Arial"/>
                <w:color w:val="242424"/>
              </w:rPr>
            </w:pPr>
            <w:r>
              <w:rPr>
                <w:rStyle w:val="documentskn-mll1right-box"/>
                <w:rFonts w:ascii="Arial" w:eastAsia="Arial" w:hAnsi="Arial" w:cs="Arial"/>
                <w:noProof/>
                <w:color w:val="242424"/>
              </w:rPr>
              <w:drawing>
                <wp:inline distT="0" distB="0" distL="0" distR="0" wp14:anchorId="31E15C02" wp14:editId="2D9381A2">
                  <wp:extent cx="190885" cy="38701"/>
                  <wp:effectExtent l="0" t="0" r="0" b="0"/>
                  <wp:docPr id="100029" name="Immagine 100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9" name=""/>
                          <pic:cNvPicPr>
                            <a:picLocks/>
                          </pic:cNvPicPr>
                        </pic:nvPicPr>
                        <pic:blipFill>
                          <a:blip r:embed="rId12"/>
                          <a:stretch>
                            <a:fillRect/>
                          </a:stretch>
                        </pic:blipFill>
                        <pic:spPr>
                          <a:xfrm>
                            <a:off x="0" y="0"/>
                            <a:ext cx="190885" cy="38701"/>
                          </a:xfrm>
                          <a:prstGeom prst="rect">
                            <a:avLst/>
                          </a:prstGeom>
                        </pic:spPr>
                      </pic:pic>
                    </a:graphicData>
                  </a:graphic>
                </wp:inline>
              </w:drawing>
            </w:r>
          </w:p>
          <w:p w14:paraId="4B65F086" w14:textId="77777777" w:rsidR="006D7084" w:rsidRDefault="00000000">
            <w:pPr>
              <w:pStyle w:val="documentskn-mll1right-boxsectiontitle"/>
              <w:spacing w:before="40" w:after="100" w:line="300" w:lineRule="atLeast"/>
              <w:rPr>
                <w:rStyle w:val="documentskn-mll1right-box"/>
                <w:rFonts w:ascii="Arial" w:eastAsia="Arial" w:hAnsi="Arial" w:cs="Arial"/>
                <w:b/>
                <w:bCs/>
                <w:caps/>
                <w:spacing w:val="10"/>
              </w:rPr>
            </w:pPr>
            <w:r>
              <w:rPr>
                <w:rStyle w:val="documentskn-mll1right-box"/>
                <w:rFonts w:ascii="Arial" w:eastAsia="Arial" w:hAnsi="Arial" w:cs="Arial"/>
                <w:b/>
                <w:bCs/>
                <w:caps/>
                <w:spacing w:val="10"/>
              </w:rPr>
              <w:t>Certifications</w:t>
            </w:r>
          </w:p>
          <w:p w14:paraId="20C92650"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PROFESSIONAL QUALIFICATION SECRETARY ADMINISTRATIVE COLLABORATOR</w:t>
            </w:r>
          </w:p>
          <w:p w14:paraId="5FCF9889"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FULL ICDL CERTIFICATION</w:t>
            </w:r>
          </w:p>
          <w:p w14:paraId="3A1BB8EE"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BASIC ICDL CERTIFICATION</w:t>
            </w:r>
          </w:p>
          <w:p w14:paraId="54925149"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BUSINESS ENGLISH CERTIFICATION</w:t>
            </w:r>
          </w:p>
          <w:p w14:paraId="0C453AA9"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ENGLISH LANGUAGE CERTIFICATION A1</w:t>
            </w:r>
          </w:p>
          <w:p w14:paraId="56E81067"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ENGLISH LANGUAGE CERTIFICATION A2</w:t>
            </w:r>
          </w:p>
          <w:p w14:paraId="1FCA234D"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ENGLISH LANGUAGE CERTIFICATION B1</w:t>
            </w:r>
          </w:p>
          <w:p w14:paraId="28B8F952"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FRENCH LANGUAGE CERTIFICATION B1</w:t>
            </w:r>
          </w:p>
          <w:p w14:paraId="5B41890B"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EFFECTIVE COMMUNICATION CERTIFICATION</w:t>
            </w:r>
          </w:p>
          <w:p w14:paraId="7C33450E"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PAYROLL AND CONTRIBUTIONS OFFICER CERTIFICATION</w:t>
            </w:r>
          </w:p>
          <w:p w14:paraId="55ED3706"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ADMINISTRATIVE SECRETARIAT EMPLOYEE CERTIFICATION</w:t>
            </w:r>
          </w:p>
          <w:p w14:paraId="0864D4A6" w14:textId="77777777" w:rsidR="006D7084" w:rsidRDefault="00000000">
            <w:pPr>
              <w:pStyle w:val="divdocumentulli"/>
              <w:numPr>
                <w:ilvl w:val="0"/>
                <w:numId w:val="10"/>
              </w:numPr>
              <w:spacing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GDPR CERTIFICATION</w:t>
            </w:r>
          </w:p>
          <w:p w14:paraId="1F3E9443" w14:textId="77777777" w:rsidR="006D7084" w:rsidRDefault="00000000">
            <w:pPr>
              <w:pStyle w:val="divdocumentulli"/>
              <w:numPr>
                <w:ilvl w:val="0"/>
                <w:numId w:val="10"/>
              </w:numPr>
              <w:spacing w:after="400" w:line="260" w:lineRule="atLeast"/>
              <w:ind w:left="200" w:hanging="192"/>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HUMAN RESOURCES MANAGER CERTIFICATION</w:t>
            </w:r>
          </w:p>
          <w:p w14:paraId="3ECA8B68" w14:textId="77777777" w:rsidR="006D7084" w:rsidRDefault="00000000">
            <w:pPr>
              <w:pStyle w:val="div"/>
              <w:spacing w:line="260" w:lineRule="atLeast"/>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 </w:t>
            </w:r>
          </w:p>
          <w:p w14:paraId="7B52F00A" w14:textId="1B6E4798" w:rsidR="006D7084" w:rsidRDefault="00000000">
            <w:pPr>
              <w:pStyle w:val="div"/>
              <w:spacing w:after="1836" w:line="260" w:lineRule="atLeast"/>
              <w:rPr>
                <w:rStyle w:val="documentskn-mll1right-box"/>
                <w:rFonts w:ascii="Arial" w:eastAsia="Arial" w:hAnsi="Arial" w:cs="Arial"/>
                <w:color w:val="242424"/>
                <w:sz w:val="20"/>
                <w:szCs w:val="20"/>
              </w:rPr>
            </w:pPr>
            <w:r>
              <w:rPr>
                <w:rStyle w:val="documentskn-mll1right-box"/>
                <w:rFonts w:ascii="Arial" w:eastAsia="Arial" w:hAnsi="Arial" w:cs="Arial"/>
                <w:color w:val="242424"/>
                <w:sz w:val="20"/>
                <w:szCs w:val="20"/>
              </w:rPr>
              <w:t> </w:t>
            </w:r>
            <w:r w:rsidR="00EC493C">
              <w:rPr>
                <w:noProof/>
              </w:rPr>
              <mc:AlternateContent>
                <mc:Choice Requires="wps">
                  <w:drawing>
                    <wp:anchor distT="0" distB="0" distL="114300" distR="114300" simplePos="0" relativeHeight="251697152" behindDoc="0" locked="0" layoutInCell="0" allowOverlap="1" wp14:anchorId="0EE0F394" wp14:editId="766BAA39">
                      <wp:simplePos x="0" y="0"/>
                      <wp:positionH relativeFrom="column">
                        <wp:posOffset>3022600</wp:posOffset>
                      </wp:positionH>
                      <wp:positionV relativeFrom="margin">
                        <wp:align>bottom</wp:align>
                      </wp:positionV>
                      <wp:extent cx="4156710" cy="1800860"/>
                      <wp:effectExtent l="0" t="4445" r="0" b="4445"/>
                      <wp:wrapNone/>
                      <wp:docPr id="182857857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710" cy="1800860"/>
                              </a:xfrm>
                              <a:prstGeom prst="rect">
                                <a:avLst/>
                              </a:prstGeom>
                              <a:solidFill>
                                <a:srgbClr val="FFFFFF"/>
                              </a:solidFill>
                              <a:ln>
                                <a:noFill/>
                              </a:ln>
                              <a:extLst>
                                <a:ext uri="{91240B29-F687-4F45-9708-019B960494DF}">
                                  <a14:hiddenLine xmlns:a14="http://schemas.microsoft.com/office/drawing/2010/main" w="9525">
                                    <a:noFill/>
                                    <a:miter lim="800000"/>
                                    <a:headEnd/>
                                    <a:tailEnd/>
                                  </a14:hiddenLine>
                                </a:ext>
                              </a:extLst>
                            </wps:spPr>
                            <wps:txbx>
                              <w:txbxContent>
                                <w:p w14:paraId="0A5F42FA" w14:textId="77777777" w:rsidR="006D7084" w:rsidRDefault="006D7084"/>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E0F394" id="_x0000_t202" coordsize="21600,21600" o:spt="202" path="m,l,21600r21600,l21600,xe">
                      <v:stroke joinstyle="miter"/>
                      <v:path gradientshapeok="t" o:connecttype="rect"/>
                    </v:shapetype>
                    <v:shape id="Text Box 39" o:spid="_x0000_s1026" type="#_x0000_t202" style="position:absolute;margin-left:238pt;margin-top:0;width:327.3pt;height:141.8pt;z-index:251697152;visibility:visible;mso-wrap-style:non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" o:allowincell="f" stroked="f">
                      <v:textbox style="mso-fit-shape-to-text:t" inset="0,0,0,0">
                        <w:txbxContent>
                          <w:p w14:paraId="0A5F42FA" w14:textId="77777777" w:rsidR="006D7084" w:rsidRDefault="006D7084"/>
                        </w:txbxContent>
                      </v:textbox>
                      <w10:wrap anchory="margin"/>
                    </v:shape>
                  </w:pict>
                </mc:Fallback>
              </mc:AlternateContent>
            </w:r>
          </w:p>
          <w:tbl>
            <w:tblPr>
              <w:tblStyle w:val="divdocumentdisclaimtable"/>
              <w:tblpPr w:leftFromText="141" w:rightFromText="141" w:vertAnchor="text" w:horzAnchor="margin" w:tblpY="-133"/>
              <w:tblOverlap w:val="never"/>
              <w:tblW w:w="6546" w:type="dxa"/>
              <w:tblCellSpacing w:w="0" w:type="dxa"/>
              <w:tblLayout w:type="fixed"/>
              <w:tblCellMar>
                <w:left w:w="0" w:type="dxa"/>
                <w:right w:w="0" w:type="dxa"/>
              </w:tblCellMar>
              <w:tblLook w:val="05E0" w:firstRow="1" w:lastRow="1" w:firstColumn="1" w:lastColumn="1" w:noHBand="0" w:noVBand="1"/>
            </w:tblPr>
            <w:tblGrid>
              <w:gridCol w:w="6546"/>
            </w:tblGrid>
            <w:tr w:rsidR="004D37BA" w14:paraId="754C0101" w14:textId="77777777" w:rsidTr="004D37BA">
              <w:trPr>
                <w:tblCellSpacing w:w="0" w:type="dxa"/>
              </w:trPr>
              <w:tc>
                <w:tcPr>
                  <w:tcW w:w="6546" w:type="dxa"/>
                  <w:tcMar>
                    <w:top w:w="0" w:type="dxa"/>
                    <w:left w:w="0" w:type="dxa"/>
                    <w:bottom w:w="0" w:type="dxa"/>
                    <w:right w:w="0" w:type="dxa"/>
                  </w:tcMar>
                  <w:vAlign w:val="bottom"/>
                  <w:hideMark/>
                </w:tcPr>
                <w:p w14:paraId="7DCBFD4D" w14:textId="77777777" w:rsidR="004D37BA" w:rsidRDefault="004D37BA" w:rsidP="004D37BA">
                  <w:pPr>
                    <w:pStyle w:val="divdocumentdisclaimp"/>
                    <w:spacing w:line="260" w:lineRule="atLeast"/>
                    <w:rPr>
                      <w:rStyle w:val="documentskn-mll1firstparagraphCharacter"/>
                      <w:rFonts w:ascii="Arial" w:eastAsia="Arial" w:hAnsi="Arial" w:cs="Arial"/>
                      <w:spacing w:val="4"/>
                    </w:rPr>
                  </w:pPr>
                  <w:r>
                    <w:rPr>
                      <w:rStyle w:val="documentskn-mll1firstparagraphCharacter"/>
                      <w:rFonts w:ascii="Arial" w:eastAsia="Arial" w:hAnsi="Arial" w:cs="Arial"/>
                      <w:spacing w:val="4"/>
                    </w:rPr>
                    <w:lastRenderedPageBreak/>
                    <w:t>Autorizzo il trattamento dei miei dati personali ai sensi dell'art. 13 del D. Lgs. 196/2003 e dell'art. 13 GDPR (Regolamento UE 2016/679) ai fini della ricerca e selezione del personale.</w:t>
                  </w:r>
                </w:p>
                <w:p w14:paraId="15C17FB1" w14:textId="77777777" w:rsidR="004D37BA" w:rsidRDefault="004D37BA" w:rsidP="004D37BA">
                  <w:pPr>
                    <w:pStyle w:val="divdocumentdisclaimp"/>
                    <w:spacing w:line="260" w:lineRule="atLeast"/>
                    <w:rPr>
                      <w:rStyle w:val="documentskn-mll1firstparagraphCharacter"/>
                      <w:rFonts w:ascii="Arial" w:eastAsia="Arial" w:hAnsi="Arial" w:cs="Arial"/>
                      <w:spacing w:val="4"/>
                    </w:rPr>
                  </w:pPr>
                  <w:r>
                    <w:rPr>
                      <w:rStyle w:val="documentskn-mll1firstparagraphCharacter"/>
                      <w:rFonts w:ascii="Arial" w:eastAsia="Arial" w:hAnsi="Arial" w:cs="Arial"/>
                      <w:spacing w:val="4"/>
                    </w:rPr>
                    <w:t>Autorizzo il trattamento dei dati personali contenuti in questo CV ai fini della ricerca e selezione del personale.</w:t>
                  </w:r>
                </w:p>
                <w:p w14:paraId="3B4C6193" w14:textId="77777777" w:rsidR="004D37BA" w:rsidRDefault="004D37BA" w:rsidP="004D37BA">
                  <w:pPr>
                    <w:pStyle w:val="documentskn-mll1right-boxsinglecolumnParagraph"/>
                    <w:spacing w:line="260" w:lineRule="atLeast"/>
                    <w:textAlignment w:val="auto"/>
                    <w:rPr>
                      <w:rStyle w:val="documentskn-mll1right-boxsinglecolumnCharacter"/>
                      <w:rFonts w:ascii="Arial" w:eastAsia="Arial" w:hAnsi="Arial" w:cs="Arial"/>
                      <w:color w:val="8A8A8A"/>
                      <w:spacing w:val="4"/>
                      <w:sz w:val="18"/>
                      <w:szCs w:val="18"/>
                    </w:rPr>
                  </w:pPr>
                </w:p>
                <w:p w14:paraId="7C4807AF" w14:textId="77777777" w:rsidR="004D37BA" w:rsidRDefault="004D37BA" w:rsidP="004D37BA">
                  <w:pPr>
                    <w:pStyle w:val="divdocumentdisclaimppdtbottomgap"/>
                    <w:rPr>
                      <w:rStyle w:val="documentskn-mll1firstparagraphCharacter"/>
                      <w:rFonts w:ascii="Arial" w:eastAsia="Arial" w:hAnsi="Arial" w:cs="Arial"/>
                      <w:color w:val="242424"/>
                      <w:spacing w:val="4"/>
                    </w:rPr>
                  </w:pPr>
                  <w:r>
                    <w:rPr>
                      <w:rStyle w:val="documentskn-mll1firstparagraphCharacter"/>
                      <w:rFonts w:ascii="Arial" w:eastAsia="Arial" w:hAnsi="Arial" w:cs="Arial"/>
                      <w:color w:val="242424"/>
                      <w:spacing w:val="4"/>
                    </w:rPr>
                    <w:t> </w:t>
                  </w:r>
                </w:p>
                <w:p w14:paraId="463F908A" w14:textId="6FC1BC46" w:rsidR="004D37BA" w:rsidRDefault="004D37BA" w:rsidP="004D37BA">
                  <w:pPr>
                    <w:pStyle w:val="div"/>
                    <w:spacing w:line="260" w:lineRule="atLeast"/>
                    <w:rPr>
                      <w:rStyle w:val="span"/>
                      <w:rFonts w:ascii="Arial" w:eastAsia="Arial" w:hAnsi="Arial" w:cs="Arial"/>
                      <w:color w:val="8A8A8A"/>
                      <w:spacing w:val="4"/>
                      <w:sz w:val="14"/>
                      <w:szCs w:val="14"/>
                    </w:rPr>
                  </w:pPr>
                  <w:r>
                    <w:rPr>
                      <w:rStyle w:val="divdocumentSECTIONSGTRnth-last-child1divsignPic"/>
                      <w:rFonts w:ascii="Arial" w:eastAsia="Arial" w:hAnsi="Arial" w:cs="Arial"/>
                      <w:noProof/>
                      <w:color w:val="8A8A8A"/>
                      <w:spacing w:val="4"/>
                      <w:sz w:val="14"/>
                      <w:szCs w:val="14"/>
                    </w:rPr>
                    <w:drawing>
                      <wp:inline distT="0" distB="0" distL="0" distR="0" wp14:anchorId="7FCF8BA7" wp14:editId="2CF5D688">
                        <wp:extent cx="2269938" cy="374650"/>
                        <wp:effectExtent l="0" t="0" r="0" b="6350"/>
                        <wp:docPr id="100031" name="Immagin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
                                <a:stretch>
                                  <a:fillRect/>
                                </a:stretch>
                              </pic:blipFill>
                              <pic:spPr>
                                <a:xfrm>
                                  <a:off x="0" y="0"/>
                                  <a:ext cx="2274576" cy="375415"/>
                                </a:xfrm>
                                <a:prstGeom prst="rect">
                                  <a:avLst/>
                                </a:prstGeom>
                                <a:ln>
                                  <a:noFill/>
                                </a:ln>
                              </pic:spPr>
                            </pic:pic>
                          </a:graphicData>
                        </a:graphic>
                      </wp:inline>
                    </w:drawing>
                  </w:r>
                </w:p>
                <w:p w14:paraId="0F98D5BA" w14:textId="77777777" w:rsidR="004D37BA" w:rsidRDefault="004D37BA" w:rsidP="004D37BA">
                  <w:pPr>
                    <w:pStyle w:val="divdocumentsectiondisclaimsectionSECTIONSGTRnth-last-child1signbottomgap"/>
                    <w:rPr>
                      <w:rStyle w:val="divdocumentSECTIONSGTRnth-last-child1divsignPic"/>
                      <w:rFonts w:ascii="Arial" w:eastAsia="Arial" w:hAnsi="Arial" w:cs="Arial"/>
                      <w:color w:val="8A8A8A"/>
                      <w:spacing w:val="4"/>
                    </w:rPr>
                  </w:pPr>
                </w:p>
              </w:tc>
            </w:tr>
          </w:tbl>
          <w:p w14:paraId="37CFB8FA" w14:textId="77777777" w:rsidR="006D7084" w:rsidRDefault="006D7084">
            <w:pPr>
              <w:rPr>
                <w:rStyle w:val="documentskn-mll1right-box"/>
                <w:rFonts w:ascii="Arial" w:eastAsia="Arial" w:hAnsi="Arial" w:cs="Arial"/>
                <w:color w:val="242424"/>
                <w:sz w:val="20"/>
                <w:szCs w:val="20"/>
              </w:rPr>
            </w:pPr>
          </w:p>
        </w:tc>
        <w:tc>
          <w:tcPr>
            <w:tcW w:w="600" w:type="dxa"/>
            <w:tcMar>
              <w:top w:w="0" w:type="dxa"/>
              <w:left w:w="0" w:type="dxa"/>
              <w:bottom w:w="0" w:type="dxa"/>
              <w:right w:w="0" w:type="dxa"/>
            </w:tcMar>
            <w:hideMark/>
          </w:tcPr>
          <w:p w14:paraId="36F826B6" w14:textId="77777777" w:rsidR="006D7084" w:rsidRDefault="006D7084">
            <w:pPr>
              <w:pStyle w:val="paddingcellParagraph"/>
              <w:spacing w:line="260" w:lineRule="atLeast"/>
              <w:textAlignment w:val="auto"/>
              <w:rPr>
                <w:rStyle w:val="paddingcell"/>
                <w:rFonts w:ascii="Arial" w:eastAsia="Arial" w:hAnsi="Arial" w:cs="Arial"/>
                <w:color w:val="242424"/>
                <w:sz w:val="20"/>
                <w:szCs w:val="20"/>
              </w:rPr>
            </w:pPr>
          </w:p>
        </w:tc>
      </w:tr>
    </w:tbl>
    <w:p w14:paraId="24A17D69" w14:textId="77777777" w:rsidR="006D7084" w:rsidRDefault="00000000">
      <w:pPr>
        <w:spacing w:line="20" w:lineRule="auto"/>
        <w:rPr>
          <w:rFonts w:ascii="Arial" w:eastAsia="Arial" w:hAnsi="Arial" w:cs="Arial"/>
          <w:color w:val="242424"/>
          <w:sz w:val="20"/>
          <w:szCs w:val="20"/>
        </w:rPr>
      </w:pPr>
      <w:r>
        <w:rPr>
          <w:color w:val="FFFFFF"/>
          <w:sz w:val="2"/>
        </w:rPr>
        <w:lastRenderedPageBreak/>
        <w:t>.</w:t>
      </w:r>
    </w:p>
    <w:sectPr w:rsidR="006D7084">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57FA7BDE">
      <w:start w:val="1"/>
      <w:numFmt w:val="bullet"/>
      <w:lvlText w:val=""/>
      <w:lvlJc w:val="left"/>
      <w:pPr>
        <w:ind w:left="720" w:hanging="360"/>
      </w:pPr>
      <w:rPr>
        <w:rFonts w:ascii="Symbol" w:hAnsi="Symbol"/>
      </w:rPr>
    </w:lvl>
    <w:lvl w:ilvl="1" w:tplc="899CAD5C">
      <w:start w:val="1"/>
      <w:numFmt w:val="bullet"/>
      <w:lvlText w:val="o"/>
      <w:lvlJc w:val="left"/>
      <w:pPr>
        <w:tabs>
          <w:tab w:val="num" w:pos="1440"/>
        </w:tabs>
        <w:ind w:left="1440" w:hanging="360"/>
      </w:pPr>
      <w:rPr>
        <w:rFonts w:ascii="Courier New" w:hAnsi="Courier New"/>
      </w:rPr>
    </w:lvl>
    <w:lvl w:ilvl="2" w:tplc="33D00E44">
      <w:start w:val="1"/>
      <w:numFmt w:val="bullet"/>
      <w:lvlText w:val=""/>
      <w:lvlJc w:val="left"/>
      <w:pPr>
        <w:tabs>
          <w:tab w:val="num" w:pos="2160"/>
        </w:tabs>
        <w:ind w:left="2160" w:hanging="360"/>
      </w:pPr>
      <w:rPr>
        <w:rFonts w:ascii="Wingdings" w:hAnsi="Wingdings"/>
      </w:rPr>
    </w:lvl>
    <w:lvl w:ilvl="3" w:tplc="ADA4197E">
      <w:start w:val="1"/>
      <w:numFmt w:val="bullet"/>
      <w:lvlText w:val=""/>
      <w:lvlJc w:val="left"/>
      <w:pPr>
        <w:tabs>
          <w:tab w:val="num" w:pos="2880"/>
        </w:tabs>
        <w:ind w:left="2880" w:hanging="360"/>
      </w:pPr>
      <w:rPr>
        <w:rFonts w:ascii="Symbol" w:hAnsi="Symbol"/>
      </w:rPr>
    </w:lvl>
    <w:lvl w:ilvl="4" w:tplc="5C50CDE0">
      <w:start w:val="1"/>
      <w:numFmt w:val="bullet"/>
      <w:lvlText w:val="o"/>
      <w:lvlJc w:val="left"/>
      <w:pPr>
        <w:tabs>
          <w:tab w:val="num" w:pos="3600"/>
        </w:tabs>
        <w:ind w:left="3600" w:hanging="360"/>
      </w:pPr>
      <w:rPr>
        <w:rFonts w:ascii="Courier New" w:hAnsi="Courier New"/>
      </w:rPr>
    </w:lvl>
    <w:lvl w:ilvl="5" w:tplc="88DA96AE">
      <w:start w:val="1"/>
      <w:numFmt w:val="bullet"/>
      <w:lvlText w:val=""/>
      <w:lvlJc w:val="left"/>
      <w:pPr>
        <w:tabs>
          <w:tab w:val="num" w:pos="4320"/>
        </w:tabs>
        <w:ind w:left="4320" w:hanging="360"/>
      </w:pPr>
      <w:rPr>
        <w:rFonts w:ascii="Wingdings" w:hAnsi="Wingdings"/>
      </w:rPr>
    </w:lvl>
    <w:lvl w:ilvl="6" w:tplc="F75E57A8">
      <w:start w:val="1"/>
      <w:numFmt w:val="bullet"/>
      <w:lvlText w:val=""/>
      <w:lvlJc w:val="left"/>
      <w:pPr>
        <w:tabs>
          <w:tab w:val="num" w:pos="5040"/>
        </w:tabs>
        <w:ind w:left="5040" w:hanging="360"/>
      </w:pPr>
      <w:rPr>
        <w:rFonts w:ascii="Symbol" w:hAnsi="Symbol"/>
      </w:rPr>
    </w:lvl>
    <w:lvl w:ilvl="7" w:tplc="644E6A12">
      <w:start w:val="1"/>
      <w:numFmt w:val="bullet"/>
      <w:lvlText w:val="o"/>
      <w:lvlJc w:val="left"/>
      <w:pPr>
        <w:tabs>
          <w:tab w:val="num" w:pos="5760"/>
        </w:tabs>
        <w:ind w:left="5760" w:hanging="360"/>
      </w:pPr>
      <w:rPr>
        <w:rFonts w:ascii="Courier New" w:hAnsi="Courier New"/>
      </w:rPr>
    </w:lvl>
    <w:lvl w:ilvl="8" w:tplc="A238DB8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6268034">
      <w:start w:val="1"/>
      <w:numFmt w:val="bullet"/>
      <w:lvlText w:val=""/>
      <w:lvlJc w:val="left"/>
      <w:pPr>
        <w:ind w:left="720" w:hanging="360"/>
      </w:pPr>
      <w:rPr>
        <w:rFonts w:ascii="Symbol" w:hAnsi="Symbol"/>
      </w:rPr>
    </w:lvl>
    <w:lvl w:ilvl="1" w:tplc="C820F346">
      <w:start w:val="1"/>
      <w:numFmt w:val="bullet"/>
      <w:lvlText w:val="o"/>
      <w:lvlJc w:val="left"/>
      <w:pPr>
        <w:tabs>
          <w:tab w:val="num" w:pos="1440"/>
        </w:tabs>
        <w:ind w:left="1440" w:hanging="360"/>
      </w:pPr>
      <w:rPr>
        <w:rFonts w:ascii="Courier New" w:hAnsi="Courier New"/>
      </w:rPr>
    </w:lvl>
    <w:lvl w:ilvl="2" w:tplc="65A00282">
      <w:start w:val="1"/>
      <w:numFmt w:val="bullet"/>
      <w:lvlText w:val=""/>
      <w:lvlJc w:val="left"/>
      <w:pPr>
        <w:tabs>
          <w:tab w:val="num" w:pos="2160"/>
        </w:tabs>
        <w:ind w:left="2160" w:hanging="360"/>
      </w:pPr>
      <w:rPr>
        <w:rFonts w:ascii="Wingdings" w:hAnsi="Wingdings"/>
      </w:rPr>
    </w:lvl>
    <w:lvl w:ilvl="3" w:tplc="81FC18DC">
      <w:start w:val="1"/>
      <w:numFmt w:val="bullet"/>
      <w:lvlText w:val=""/>
      <w:lvlJc w:val="left"/>
      <w:pPr>
        <w:tabs>
          <w:tab w:val="num" w:pos="2880"/>
        </w:tabs>
        <w:ind w:left="2880" w:hanging="360"/>
      </w:pPr>
      <w:rPr>
        <w:rFonts w:ascii="Symbol" w:hAnsi="Symbol"/>
      </w:rPr>
    </w:lvl>
    <w:lvl w:ilvl="4" w:tplc="28269EAE">
      <w:start w:val="1"/>
      <w:numFmt w:val="bullet"/>
      <w:lvlText w:val="o"/>
      <w:lvlJc w:val="left"/>
      <w:pPr>
        <w:tabs>
          <w:tab w:val="num" w:pos="3600"/>
        </w:tabs>
        <w:ind w:left="3600" w:hanging="360"/>
      </w:pPr>
      <w:rPr>
        <w:rFonts w:ascii="Courier New" w:hAnsi="Courier New"/>
      </w:rPr>
    </w:lvl>
    <w:lvl w:ilvl="5" w:tplc="21540DD2">
      <w:start w:val="1"/>
      <w:numFmt w:val="bullet"/>
      <w:lvlText w:val=""/>
      <w:lvlJc w:val="left"/>
      <w:pPr>
        <w:tabs>
          <w:tab w:val="num" w:pos="4320"/>
        </w:tabs>
        <w:ind w:left="4320" w:hanging="360"/>
      </w:pPr>
      <w:rPr>
        <w:rFonts w:ascii="Wingdings" w:hAnsi="Wingdings"/>
      </w:rPr>
    </w:lvl>
    <w:lvl w:ilvl="6" w:tplc="864C9C5C">
      <w:start w:val="1"/>
      <w:numFmt w:val="bullet"/>
      <w:lvlText w:val=""/>
      <w:lvlJc w:val="left"/>
      <w:pPr>
        <w:tabs>
          <w:tab w:val="num" w:pos="5040"/>
        </w:tabs>
        <w:ind w:left="5040" w:hanging="360"/>
      </w:pPr>
      <w:rPr>
        <w:rFonts w:ascii="Symbol" w:hAnsi="Symbol"/>
      </w:rPr>
    </w:lvl>
    <w:lvl w:ilvl="7" w:tplc="F22E8A3A">
      <w:start w:val="1"/>
      <w:numFmt w:val="bullet"/>
      <w:lvlText w:val="o"/>
      <w:lvlJc w:val="left"/>
      <w:pPr>
        <w:tabs>
          <w:tab w:val="num" w:pos="5760"/>
        </w:tabs>
        <w:ind w:left="5760" w:hanging="360"/>
      </w:pPr>
      <w:rPr>
        <w:rFonts w:ascii="Courier New" w:hAnsi="Courier New"/>
      </w:rPr>
    </w:lvl>
    <w:lvl w:ilvl="8" w:tplc="3FA2BB5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17AC31C">
      <w:start w:val="1"/>
      <w:numFmt w:val="bullet"/>
      <w:lvlText w:val=""/>
      <w:lvlJc w:val="left"/>
      <w:pPr>
        <w:ind w:left="720" w:hanging="360"/>
      </w:pPr>
      <w:rPr>
        <w:rFonts w:ascii="Symbol" w:hAnsi="Symbol"/>
      </w:rPr>
    </w:lvl>
    <w:lvl w:ilvl="1" w:tplc="931E604E">
      <w:start w:val="1"/>
      <w:numFmt w:val="bullet"/>
      <w:lvlText w:val="o"/>
      <w:lvlJc w:val="left"/>
      <w:pPr>
        <w:tabs>
          <w:tab w:val="num" w:pos="1440"/>
        </w:tabs>
        <w:ind w:left="1440" w:hanging="360"/>
      </w:pPr>
      <w:rPr>
        <w:rFonts w:ascii="Courier New" w:hAnsi="Courier New"/>
      </w:rPr>
    </w:lvl>
    <w:lvl w:ilvl="2" w:tplc="E8886CF4">
      <w:start w:val="1"/>
      <w:numFmt w:val="bullet"/>
      <w:lvlText w:val=""/>
      <w:lvlJc w:val="left"/>
      <w:pPr>
        <w:tabs>
          <w:tab w:val="num" w:pos="2160"/>
        </w:tabs>
        <w:ind w:left="2160" w:hanging="360"/>
      </w:pPr>
      <w:rPr>
        <w:rFonts w:ascii="Wingdings" w:hAnsi="Wingdings"/>
      </w:rPr>
    </w:lvl>
    <w:lvl w:ilvl="3" w:tplc="377A98A2">
      <w:start w:val="1"/>
      <w:numFmt w:val="bullet"/>
      <w:lvlText w:val=""/>
      <w:lvlJc w:val="left"/>
      <w:pPr>
        <w:tabs>
          <w:tab w:val="num" w:pos="2880"/>
        </w:tabs>
        <w:ind w:left="2880" w:hanging="360"/>
      </w:pPr>
      <w:rPr>
        <w:rFonts w:ascii="Symbol" w:hAnsi="Symbol"/>
      </w:rPr>
    </w:lvl>
    <w:lvl w:ilvl="4" w:tplc="239A1F8A">
      <w:start w:val="1"/>
      <w:numFmt w:val="bullet"/>
      <w:lvlText w:val="o"/>
      <w:lvlJc w:val="left"/>
      <w:pPr>
        <w:tabs>
          <w:tab w:val="num" w:pos="3600"/>
        </w:tabs>
        <w:ind w:left="3600" w:hanging="360"/>
      </w:pPr>
      <w:rPr>
        <w:rFonts w:ascii="Courier New" w:hAnsi="Courier New"/>
      </w:rPr>
    </w:lvl>
    <w:lvl w:ilvl="5" w:tplc="465225CC">
      <w:start w:val="1"/>
      <w:numFmt w:val="bullet"/>
      <w:lvlText w:val=""/>
      <w:lvlJc w:val="left"/>
      <w:pPr>
        <w:tabs>
          <w:tab w:val="num" w:pos="4320"/>
        </w:tabs>
        <w:ind w:left="4320" w:hanging="360"/>
      </w:pPr>
      <w:rPr>
        <w:rFonts w:ascii="Wingdings" w:hAnsi="Wingdings"/>
      </w:rPr>
    </w:lvl>
    <w:lvl w:ilvl="6" w:tplc="8F1ED4B4">
      <w:start w:val="1"/>
      <w:numFmt w:val="bullet"/>
      <w:lvlText w:val=""/>
      <w:lvlJc w:val="left"/>
      <w:pPr>
        <w:tabs>
          <w:tab w:val="num" w:pos="5040"/>
        </w:tabs>
        <w:ind w:left="5040" w:hanging="360"/>
      </w:pPr>
      <w:rPr>
        <w:rFonts w:ascii="Symbol" w:hAnsi="Symbol"/>
      </w:rPr>
    </w:lvl>
    <w:lvl w:ilvl="7" w:tplc="BE8C9420">
      <w:start w:val="1"/>
      <w:numFmt w:val="bullet"/>
      <w:lvlText w:val="o"/>
      <w:lvlJc w:val="left"/>
      <w:pPr>
        <w:tabs>
          <w:tab w:val="num" w:pos="5760"/>
        </w:tabs>
        <w:ind w:left="5760" w:hanging="360"/>
      </w:pPr>
      <w:rPr>
        <w:rFonts w:ascii="Courier New" w:hAnsi="Courier New"/>
      </w:rPr>
    </w:lvl>
    <w:lvl w:ilvl="8" w:tplc="3AD215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27A4EF4">
      <w:start w:val="1"/>
      <w:numFmt w:val="bullet"/>
      <w:lvlText w:val=""/>
      <w:lvlJc w:val="left"/>
      <w:pPr>
        <w:ind w:left="720" w:hanging="360"/>
      </w:pPr>
      <w:rPr>
        <w:rFonts w:ascii="Symbol" w:hAnsi="Symbol"/>
      </w:rPr>
    </w:lvl>
    <w:lvl w:ilvl="1" w:tplc="45505FFC">
      <w:start w:val="1"/>
      <w:numFmt w:val="bullet"/>
      <w:lvlText w:val="o"/>
      <w:lvlJc w:val="left"/>
      <w:pPr>
        <w:tabs>
          <w:tab w:val="num" w:pos="1440"/>
        </w:tabs>
        <w:ind w:left="1440" w:hanging="360"/>
      </w:pPr>
      <w:rPr>
        <w:rFonts w:ascii="Courier New" w:hAnsi="Courier New"/>
      </w:rPr>
    </w:lvl>
    <w:lvl w:ilvl="2" w:tplc="ADFE9AC4">
      <w:start w:val="1"/>
      <w:numFmt w:val="bullet"/>
      <w:lvlText w:val=""/>
      <w:lvlJc w:val="left"/>
      <w:pPr>
        <w:tabs>
          <w:tab w:val="num" w:pos="2160"/>
        </w:tabs>
        <w:ind w:left="2160" w:hanging="360"/>
      </w:pPr>
      <w:rPr>
        <w:rFonts w:ascii="Wingdings" w:hAnsi="Wingdings"/>
      </w:rPr>
    </w:lvl>
    <w:lvl w:ilvl="3" w:tplc="D03AFBAE">
      <w:start w:val="1"/>
      <w:numFmt w:val="bullet"/>
      <w:lvlText w:val=""/>
      <w:lvlJc w:val="left"/>
      <w:pPr>
        <w:tabs>
          <w:tab w:val="num" w:pos="2880"/>
        </w:tabs>
        <w:ind w:left="2880" w:hanging="360"/>
      </w:pPr>
      <w:rPr>
        <w:rFonts w:ascii="Symbol" w:hAnsi="Symbol"/>
      </w:rPr>
    </w:lvl>
    <w:lvl w:ilvl="4" w:tplc="E6E8F346">
      <w:start w:val="1"/>
      <w:numFmt w:val="bullet"/>
      <w:lvlText w:val="o"/>
      <w:lvlJc w:val="left"/>
      <w:pPr>
        <w:tabs>
          <w:tab w:val="num" w:pos="3600"/>
        </w:tabs>
        <w:ind w:left="3600" w:hanging="360"/>
      </w:pPr>
      <w:rPr>
        <w:rFonts w:ascii="Courier New" w:hAnsi="Courier New"/>
      </w:rPr>
    </w:lvl>
    <w:lvl w:ilvl="5" w:tplc="48B220C6">
      <w:start w:val="1"/>
      <w:numFmt w:val="bullet"/>
      <w:lvlText w:val=""/>
      <w:lvlJc w:val="left"/>
      <w:pPr>
        <w:tabs>
          <w:tab w:val="num" w:pos="4320"/>
        </w:tabs>
        <w:ind w:left="4320" w:hanging="360"/>
      </w:pPr>
      <w:rPr>
        <w:rFonts w:ascii="Wingdings" w:hAnsi="Wingdings"/>
      </w:rPr>
    </w:lvl>
    <w:lvl w:ilvl="6" w:tplc="AB100C4E">
      <w:start w:val="1"/>
      <w:numFmt w:val="bullet"/>
      <w:lvlText w:val=""/>
      <w:lvlJc w:val="left"/>
      <w:pPr>
        <w:tabs>
          <w:tab w:val="num" w:pos="5040"/>
        </w:tabs>
        <w:ind w:left="5040" w:hanging="360"/>
      </w:pPr>
      <w:rPr>
        <w:rFonts w:ascii="Symbol" w:hAnsi="Symbol"/>
      </w:rPr>
    </w:lvl>
    <w:lvl w:ilvl="7" w:tplc="8D94D6A6">
      <w:start w:val="1"/>
      <w:numFmt w:val="bullet"/>
      <w:lvlText w:val="o"/>
      <w:lvlJc w:val="left"/>
      <w:pPr>
        <w:tabs>
          <w:tab w:val="num" w:pos="5760"/>
        </w:tabs>
        <w:ind w:left="5760" w:hanging="360"/>
      </w:pPr>
      <w:rPr>
        <w:rFonts w:ascii="Courier New" w:hAnsi="Courier New"/>
      </w:rPr>
    </w:lvl>
    <w:lvl w:ilvl="8" w:tplc="4C78F04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35CA348">
      <w:start w:val="1"/>
      <w:numFmt w:val="bullet"/>
      <w:lvlText w:val=""/>
      <w:lvlJc w:val="left"/>
      <w:pPr>
        <w:ind w:left="720" w:hanging="360"/>
      </w:pPr>
      <w:rPr>
        <w:rFonts w:ascii="Symbol" w:hAnsi="Symbol"/>
      </w:rPr>
    </w:lvl>
    <w:lvl w:ilvl="1" w:tplc="A4A256C8">
      <w:start w:val="1"/>
      <w:numFmt w:val="bullet"/>
      <w:lvlText w:val="o"/>
      <w:lvlJc w:val="left"/>
      <w:pPr>
        <w:tabs>
          <w:tab w:val="num" w:pos="1440"/>
        </w:tabs>
        <w:ind w:left="1440" w:hanging="360"/>
      </w:pPr>
      <w:rPr>
        <w:rFonts w:ascii="Courier New" w:hAnsi="Courier New"/>
      </w:rPr>
    </w:lvl>
    <w:lvl w:ilvl="2" w:tplc="C1B84FD8">
      <w:start w:val="1"/>
      <w:numFmt w:val="bullet"/>
      <w:lvlText w:val=""/>
      <w:lvlJc w:val="left"/>
      <w:pPr>
        <w:tabs>
          <w:tab w:val="num" w:pos="2160"/>
        </w:tabs>
        <w:ind w:left="2160" w:hanging="360"/>
      </w:pPr>
      <w:rPr>
        <w:rFonts w:ascii="Wingdings" w:hAnsi="Wingdings"/>
      </w:rPr>
    </w:lvl>
    <w:lvl w:ilvl="3" w:tplc="83861D0E">
      <w:start w:val="1"/>
      <w:numFmt w:val="bullet"/>
      <w:lvlText w:val=""/>
      <w:lvlJc w:val="left"/>
      <w:pPr>
        <w:tabs>
          <w:tab w:val="num" w:pos="2880"/>
        </w:tabs>
        <w:ind w:left="2880" w:hanging="360"/>
      </w:pPr>
      <w:rPr>
        <w:rFonts w:ascii="Symbol" w:hAnsi="Symbol"/>
      </w:rPr>
    </w:lvl>
    <w:lvl w:ilvl="4" w:tplc="FDE037C4">
      <w:start w:val="1"/>
      <w:numFmt w:val="bullet"/>
      <w:lvlText w:val="o"/>
      <w:lvlJc w:val="left"/>
      <w:pPr>
        <w:tabs>
          <w:tab w:val="num" w:pos="3600"/>
        </w:tabs>
        <w:ind w:left="3600" w:hanging="360"/>
      </w:pPr>
      <w:rPr>
        <w:rFonts w:ascii="Courier New" w:hAnsi="Courier New"/>
      </w:rPr>
    </w:lvl>
    <w:lvl w:ilvl="5" w:tplc="BFB64796">
      <w:start w:val="1"/>
      <w:numFmt w:val="bullet"/>
      <w:lvlText w:val=""/>
      <w:lvlJc w:val="left"/>
      <w:pPr>
        <w:tabs>
          <w:tab w:val="num" w:pos="4320"/>
        </w:tabs>
        <w:ind w:left="4320" w:hanging="360"/>
      </w:pPr>
      <w:rPr>
        <w:rFonts w:ascii="Wingdings" w:hAnsi="Wingdings"/>
      </w:rPr>
    </w:lvl>
    <w:lvl w:ilvl="6" w:tplc="C2967CA0">
      <w:start w:val="1"/>
      <w:numFmt w:val="bullet"/>
      <w:lvlText w:val=""/>
      <w:lvlJc w:val="left"/>
      <w:pPr>
        <w:tabs>
          <w:tab w:val="num" w:pos="5040"/>
        </w:tabs>
        <w:ind w:left="5040" w:hanging="360"/>
      </w:pPr>
      <w:rPr>
        <w:rFonts w:ascii="Symbol" w:hAnsi="Symbol"/>
      </w:rPr>
    </w:lvl>
    <w:lvl w:ilvl="7" w:tplc="A7785952">
      <w:start w:val="1"/>
      <w:numFmt w:val="bullet"/>
      <w:lvlText w:val="o"/>
      <w:lvlJc w:val="left"/>
      <w:pPr>
        <w:tabs>
          <w:tab w:val="num" w:pos="5760"/>
        </w:tabs>
        <w:ind w:left="5760" w:hanging="360"/>
      </w:pPr>
      <w:rPr>
        <w:rFonts w:ascii="Courier New" w:hAnsi="Courier New"/>
      </w:rPr>
    </w:lvl>
    <w:lvl w:ilvl="8" w:tplc="00BEE2D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55A16A0">
      <w:start w:val="1"/>
      <w:numFmt w:val="bullet"/>
      <w:lvlText w:val=""/>
      <w:lvlJc w:val="left"/>
      <w:pPr>
        <w:ind w:left="720" w:hanging="360"/>
      </w:pPr>
      <w:rPr>
        <w:rFonts w:ascii="Symbol" w:hAnsi="Symbol"/>
      </w:rPr>
    </w:lvl>
    <w:lvl w:ilvl="1" w:tplc="4060F4E8">
      <w:start w:val="1"/>
      <w:numFmt w:val="bullet"/>
      <w:lvlText w:val="o"/>
      <w:lvlJc w:val="left"/>
      <w:pPr>
        <w:tabs>
          <w:tab w:val="num" w:pos="1440"/>
        </w:tabs>
        <w:ind w:left="1440" w:hanging="360"/>
      </w:pPr>
      <w:rPr>
        <w:rFonts w:ascii="Courier New" w:hAnsi="Courier New"/>
      </w:rPr>
    </w:lvl>
    <w:lvl w:ilvl="2" w:tplc="EAE4DC66">
      <w:start w:val="1"/>
      <w:numFmt w:val="bullet"/>
      <w:lvlText w:val=""/>
      <w:lvlJc w:val="left"/>
      <w:pPr>
        <w:tabs>
          <w:tab w:val="num" w:pos="2160"/>
        </w:tabs>
        <w:ind w:left="2160" w:hanging="360"/>
      </w:pPr>
      <w:rPr>
        <w:rFonts w:ascii="Wingdings" w:hAnsi="Wingdings"/>
      </w:rPr>
    </w:lvl>
    <w:lvl w:ilvl="3" w:tplc="DB0A96E6">
      <w:start w:val="1"/>
      <w:numFmt w:val="bullet"/>
      <w:lvlText w:val=""/>
      <w:lvlJc w:val="left"/>
      <w:pPr>
        <w:tabs>
          <w:tab w:val="num" w:pos="2880"/>
        </w:tabs>
        <w:ind w:left="2880" w:hanging="360"/>
      </w:pPr>
      <w:rPr>
        <w:rFonts w:ascii="Symbol" w:hAnsi="Symbol"/>
      </w:rPr>
    </w:lvl>
    <w:lvl w:ilvl="4" w:tplc="7B1EC668">
      <w:start w:val="1"/>
      <w:numFmt w:val="bullet"/>
      <w:lvlText w:val="o"/>
      <w:lvlJc w:val="left"/>
      <w:pPr>
        <w:tabs>
          <w:tab w:val="num" w:pos="3600"/>
        </w:tabs>
        <w:ind w:left="3600" w:hanging="360"/>
      </w:pPr>
      <w:rPr>
        <w:rFonts w:ascii="Courier New" w:hAnsi="Courier New"/>
      </w:rPr>
    </w:lvl>
    <w:lvl w:ilvl="5" w:tplc="30D85EB0">
      <w:start w:val="1"/>
      <w:numFmt w:val="bullet"/>
      <w:lvlText w:val=""/>
      <w:lvlJc w:val="left"/>
      <w:pPr>
        <w:tabs>
          <w:tab w:val="num" w:pos="4320"/>
        </w:tabs>
        <w:ind w:left="4320" w:hanging="360"/>
      </w:pPr>
      <w:rPr>
        <w:rFonts w:ascii="Wingdings" w:hAnsi="Wingdings"/>
      </w:rPr>
    </w:lvl>
    <w:lvl w:ilvl="6" w:tplc="FD9E3868">
      <w:start w:val="1"/>
      <w:numFmt w:val="bullet"/>
      <w:lvlText w:val=""/>
      <w:lvlJc w:val="left"/>
      <w:pPr>
        <w:tabs>
          <w:tab w:val="num" w:pos="5040"/>
        </w:tabs>
        <w:ind w:left="5040" w:hanging="360"/>
      </w:pPr>
      <w:rPr>
        <w:rFonts w:ascii="Symbol" w:hAnsi="Symbol"/>
      </w:rPr>
    </w:lvl>
    <w:lvl w:ilvl="7" w:tplc="6B4826F0">
      <w:start w:val="1"/>
      <w:numFmt w:val="bullet"/>
      <w:lvlText w:val="o"/>
      <w:lvlJc w:val="left"/>
      <w:pPr>
        <w:tabs>
          <w:tab w:val="num" w:pos="5760"/>
        </w:tabs>
        <w:ind w:left="5760" w:hanging="360"/>
      </w:pPr>
      <w:rPr>
        <w:rFonts w:ascii="Courier New" w:hAnsi="Courier New"/>
      </w:rPr>
    </w:lvl>
    <w:lvl w:ilvl="8" w:tplc="2B8E4E2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69D68F9E">
      <w:start w:val="1"/>
      <w:numFmt w:val="bullet"/>
      <w:lvlText w:val=""/>
      <w:lvlJc w:val="left"/>
      <w:pPr>
        <w:ind w:left="720" w:hanging="360"/>
      </w:pPr>
      <w:rPr>
        <w:rFonts w:ascii="Symbol" w:hAnsi="Symbol"/>
      </w:rPr>
    </w:lvl>
    <w:lvl w:ilvl="1" w:tplc="29E468F8">
      <w:start w:val="1"/>
      <w:numFmt w:val="bullet"/>
      <w:lvlText w:val="o"/>
      <w:lvlJc w:val="left"/>
      <w:pPr>
        <w:tabs>
          <w:tab w:val="num" w:pos="1440"/>
        </w:tabs>
        <w:ind w:left="1440" w:hanging="360"/>
      </w:pPr>
      <w:rPr>
        <w:rFonts w:ascii="Courier New" w:hAnsi="Courier New"/>
      </w:rPr>
    </w:lvl>
    <w:lvl w:ilvl="2" w:tplc="659C95D0">
      <w:start w:val="1"/>
      <w:numFmt w:val="bullet"/>
      <w:lvlText w:val=""/>
      <w:lvlJc w:val="left"/>
      <w:pPr>
        <w:tabs>
          <w:tab w:val="num" w:pos="2160"/>
        </w:tabs>
        <w:ind w:left="2160" w:hanging="360"/>
      </w:pPr>
      <w:rPr>
        <w:rFonts w:ascii="Wingdings" w:hAnsi="Wingdings"/>
      </w:rPr>
    </w:lvl>
    <w:lvl w:ilvl="3" w:tplc="C0A86656">
      <w:start w:val="1"/>
      <w:numFmt w:val="bullet"/>
      <w:lvlText w:val=""/>
      <w:lvlJc w:val="left"/>
      <w:pPr>
        <w:tabs>
          <w:tab w:val="num" w:pos="2880"/>
        </w:tabs>
        <w:ind w:left="2880" w:hanging="360"/>
      </w:pPr>
      <w:rPr>
        <w:rFonts w:ascii="Symbol" w:hAnsi="Symbol"/>
      </w:rPr>
    </w:lvl>
    <w:lvl w:ilvl="4" w:tplc="7A0EF6C2">
      <w:start w:val="1"/>
      <w:numFmt w:val="bullet"/>
      <w:lvlText w:val="o"/>
      <w:lvlJc w:val="left"/>
      <w:pPr>
        <w:tabs>
          <w:tab w:val="num" w:pos="3600"/>
        </w:tabs>
        <w:ind w:left="3600" w:hanging="360"/>
      </w:pPr>
      <w:rPr>
        <w:rFonts w:ascii="Courier New" w:hAnsi="Courier New"/>
      </w:rPr>
    </w:lvl>
    <w:lvl w:ilvl="5" w:tplc="F914FB50">
      <w:start w:val="1"/>
      <w:numFmt w:val="bullet"/>
      <w:lvlText w:val=""/>
      <w:lvlJc w:val="left"/>
      <w:pPr>
        <w:tabs>
          <w:tab w:val="num" w:pos="4320"/>
        </w:tabs>
        <w:ind w:left="4320" w:hanging="360"/>
      </w:pPr>
      <w:rPr>
        <w:rFonts w:ascii="Wingdings" w:hAnsi="Wingdings"/>
      </w:rPr>
    </w:lvl>
    <w:lvl w:ilvl="6" w:tplc="D7A8FF34">
      <w:start w:val="1"/>
      <w:numFmt w:val="bullet"/>
      <w:lvlText w:val=""/>
      <w:lvlJc w:val="left"/>
      <w:pPr>
        <w:tabs>
          <w:tab w:val="num" w:pos="5040"/>
        </w:tabs>
        <w:ind w:left="5040" w:hanging="360"/>
      </w:pPr>
      <w:rPr>
        <w:rFonts w:ascii="Symbol" w:hAnsi="Symbol"/>
      </w:rPr>
    </w:lvl>
    <w:lvl w:ilvl="7" w:tplc="27A4068E">
      <w:start w:val="1"/>
      <w:numFmt w:val="bullet"/>
      <w:lvlText w:val="o"/>
      <w:lvlJc w:val="left"/>
      <w:pPr>
        <w:tabs>
          <w:tab w:val="num" w:pos="5760"/>
        </w:tabs>
        <w:ind w:left="5760" w:hanging="360"/>
      </w:pPr>
      <w:rPr>
        <w:rFonts w:ascii="Courier New" w:hAnsi="Courier New"/>
      </w:rPr>
    </w:lvl>
    <w:lvl w:ilvl="8" w:tplc="E274031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0DE2FB82">
      <w:start w:val="1"/>
      <w:numFmt w:val="bullet"/>
      <w:lvlText w:val=""/>
      <w:lvlJc w:val="left"/>
      <w:pPr>
        <w:ind w:left="720" w:hanging="360"/>
      </w:pPr>
      <w:rPr>
        <w:rFonts w:ascii="Symbol" w:hAnsi="Symbol"/>
      </w:rPr>
    </w:lvl>
    <w:lvl w:ilvl="1" w:tplc="72023880">
      <w:start w:val="1"/>
      <w:numFmt w:val="bullet"/>
      <w:lvlText w:val="o"/>
      <w:lvlJc w:val="left"/>
      <w:pPr>
        <w:tabs>
          <w:tab w:val="num" w:pos="1440"/>
        </w:tabs>
        <w:ind w:left="1440" w:hanging="360"/>
      </w:pPr>
      <w:rPr>
        <w:rFonts w:ascii="Courier New" w:hAnsi="Courier New"/>
      </w:rPr>
    </w:lvl>
    <w:lvl w:ilvl="2" w:tplc="0B54D360">
      <w:start w:val="1"/>
      <w:numFmt w:val="bullet"/>
      <w:lvlText w:val=""/>
      <w:lvlJc w:val="left"/>
      <w:pPr>
        <w:tabs>
          <w:tab w:val="num" w:pos="2160"/>
        </w:tabs>
        <w:ind w:left="2160" w:hanging="360"/>
      </w:pPr>
      <w:rPr>
        <w:rFonts w:ascii="Wingdings" w:hAnsi="Wingdings"/>
      </w:rPr>
    </w:lvl>
    <w:lvl w:ilvl="3" w:tplc="AFDC1BC0">
      <w:start w:val="1"/>
      <w:numFmt w:val="bullet"/>
      <w:lvlText w:val=""/>
      <w:lvlJc w:val="left"/>
      <w:pPr>
        <w:tabs>
          <w:tab w:val="num" w:pos="2880"/>
        </w:tabs>
        <w:ind w:left="2880" w:hanging="360"/>
      </w:pPr>
      <w:rPr>
        <w:rFonts w:ascii="Symbol" w:hAnsi="Symbol"/>
      </w:rPr>
    </w:lvl>
    <w:lvl w:ilvl="4" w:tplc="DB92F316">
      <w:start w:val="1"/>
      <w:numFmt w:val="bullet"/>
      <w:lvlText w:val="o"/>
      <w:lvlJc w:val="left"/>
      <w:pPr>
        <w:tabs>
          <w:tab w:val="num" w:pos="3600"/>
        </w:tabs>
        <w:ind w:left="3600" w:hanging="360"/>
      </w:pPr>
      <w:rPr>
        <w:rFonts w:ascii="Courier New" w:hAnsi="Courier New"/>
      </w:rPr>
    </w:lvl>
    <w:lvl w:ilvl="5" w:tplc="45E609AA">
      <w:start w:val="1"/>
      <w:numFmt w:val="bullet"/>
      <w:lvlText w:val=""/>
      <w:lvlJc w:val="left"/>
      <w:pPr>
        <w:tabs>
          <w:tab w:val="num" w:pos="4320"/>
        </w:tabs>
        <w:ind w:left="4320" w:hanging="360"/>
      </w:pPr>
      <w:rPr>
        <w:rFonts w:ascii="Wingdings" w:hAnsi="Wingdings"/>
      </w:rPr>
    </w:lvl>
    <w:lvl w:ilvl="6" w:tplc="006A447A">
      <w:start w:val="1"/>
      <w:numFmt w:val="bullet"/>
      <w:lvlText w:val=""/>
      <w:lvlJc w:val="left"/>
      <w:pPr>
        <w:tabs>
          <w:tab w:val="num" w:pos="5040"/>
        </w:tabs>
        <w:ind w:left="5040" w:hanging="360"/>
      </w:pPr>
      <w:rPr>
        <w:rFonts w:ascii="Symbol" w:hAnsi="Symbol"/>
      </w:rPr>
    </w:lvl>
    <w:lvl w:ilvl="7" w:tplc="7F7054EE">
      <w:start w:val="1"/>
      <w:numFmt w:val="bullet"/>
      <w:lvlText w:val="o"/>
      <w:lvlJc w:val="left"/>
      <w:pPr>
        <w:tabs>
          <w:tab w:val="num" w:pos="5760"/>
        </w:tabs>
        <w:ind w:left="5760" w:hanging="360"/>
      </w:pPr>
      <w:rPr>
        <w:rFonts w:ascii="Courier New" w:hAnsi="Courier New"/>
      </w:rPr>
    </w:lvl>
    <w:lvl w:ilvl="8" w:tplc="8D5A51D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3CB0A3BA">
      <w:start w:val="1"/>
      <w:numFmt w:val="bullet"/>
      <w:lvlText w:val=""/>
      <w:lvlJc w:val="left"/>
      <w:pPr>
        <w:ind w:left="720" w:hanging="360"/>
      </w:pPr>
      <w:rPr>
        <w:rFonts w:ascii="Symbol" w:hAnsi="Symbol"/>
      </w:rPr>
    </w:lvl>
    <w:lvl w:ilvl="1" w:tplc="C450BDAE">
      <w:start w:val="1"/>
      <w:numFmt w:val="bullet"/>
      <w:lvlText w:val="o"/>
      <w:lvlJc w:val="left"/>
      <w:pPr>
        <w:tabs>
          <w:tab w:val="num" w:pos="1440"/>
        </w:tabs>
        <w:ind w:left="1440" w:hanging="360"/>
      </w:pPr>
      <w:rPr>
        <w:rFonts w:ascii="Courier New" w:hAnsi="Courier New"/>
      </w:rPr>
    </w:lvl>
    <w:lvl w:ilvl="2" w:tplc="5412AF1E">
      <w:start w:val="1"/>
      <w:numFmt w:val="bullet"/>
      <w:lvlText w:val=""/>
      <w:lvlJc w:val="left"/>
      <w:pPr>
        <w:tabs>
          <w:tab w:val="num" w:pos="2160"/>
        </w:tabs>
        <w:ind w:left="2160" w:hanging="360"/>
      </w:pPr>
      <w:rPr>
        <w:rFonts w:ascii="Wingdings" w:hAnsi="Wingdings"/>
      </w:rPr>
    </w:lvl>
    <w:lvl w:ilvl="3" w:tplc="93CA455A">
      <w:start w:val="1"/>
      <w:numFmt w:val="bullet"/>
      <w:lvlText w:val=""/>
      <w:lvlJc w:val="left"/>
      <w:pPr>
        <w:tabs>
          <w:tab w:val="num" w:pos="2880"/>
        </w:tabs>
        <w:ind w:left="2880" w:hanging="360"/>
      </w:pPr>
      <w:rPr>
        <w:rFonts w:ascii="Symbol" w:hAnsi="Symbol"/>
      </w:rPr>
    </w:lvl>
    <w:lvl w:ilvl="4" w:tplc="EAC6750A">
      <w:start w:val="1"/>
      <w:numFmt w:val="bullet"/>
      <w:lvlText w:val="o"/>
      <w:lvlJc w:val="left"/>
      <w:pPr>
        <w:tabs>
          <w:tab w:val="num" w:pos="3600"/>
        </w:tabs>
        <w:ind w:left="3600" w:hanging="360"/>
      </w:pPr>
      <w:rPr>
        <w:rFonts w:ascii="Courier New" w:hAnsi="Courier New"/>
      </w:rPr>
    </w:lvl>
    <w:lvl w:ilvl="5" w:tplc="8BE66FA0">
      <w:start w:val="1"/>
      <w:numFmt w:val="bullet"/>
      <w:lvlText w:val=""/>
      <w:lvlJc w:val="left"/>
      <w:pPr>
        <w:tabs>
          <w:tab w:val="num" w:pos="4320"/>
        </w:tabs>
        <w:ind w:left="4320" w:hanging="360"/>
      </w:pPr>
      <w:rPr>
        <w:rFonts w:ascii="Wingdings" w:hAnsi="Wingdings"/>
      </w:rPr>
    </w:lvl>
    <w:lvl w:ilvl="6" w:tplc="ABFC928E">
      <w:start w:val="1"/>
      <w:numFmt w:val="bullet"/>
      <w:lvlText w:val=""/>
      <w:lvlJc w:val="left"/>
      <w:pPr>
        <w:tabs>
          <w:tab w:val="num" w:pos="5040"/>
        </w:tabs>
        <w:ind w:left="5040" w:hanging="360"/>
      </w:pPr>
      <w:rPr>
        <w:rFonts w:ascii="Symbol" w:hAnsi="Symbol"/>
      </w:rPr>
    </w:lvl>
    <w:lvl w:ilvl="7" w:tplc="B5F03C44">
      <w:start w:val="1"/>
      <w:numFmt w:val="bullet"/>
      <w:lvlText w:val="o"/>
      <w:lvlJc w:val="left"/>
      <w:pPr>
        <w:tabs>
          <w:tab w:val="num" w:pos="5760"/>
        </w:tabs>
        <w:ind w:left="5760" w:hanging="360"/>
      </w:pPr>
      <w:rPr>
        <w:rFonts w:ascii="Courier New" w:hAnsi="Courier New"/>
      </w:rPr>
    </w:lvl>
    <w:lvl w:ilvl="8" w:tplc="7CF0A586">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FB64C702">
      <w:start w:val="1"/>
      <w:numFmt w:val="bullet"/>
      <w:lvlText w:val=""/>
      <w:lvlJc w:val="left"/>
      <w:pPr>
        <w:ind w:left="720" w:hanging="360"/>
      </w:pPr>
      <w:rPr>
        <w:rFonts w:ascii="Symbol" w:hAnsi="Symbol"/>
      </w:rPr>
    </w:lvl>
    <w:lvl w:ilvl="1" w:tplc="4C4C829A">
      <w:start w:val="1"/>
      <w:numFmt w:val="bullet"/>
      <w:lvlText w:val="o"/>
      <w:lvlJc w:val="left"/>
      <w:pPr>
        <w:tabs>
          <w:tab w:val="num" w:pos="1440"/>
        </w:tabs>
        <w:ind w:left="1440" w:hanging="360"/>
      </w:pPr>
      <w:rPr>
        <w:rFonts w:ascii="Courier New" w:hAnsi="Courier New"/>
      </w:rPr>
    </w:lvl>
    <w:lvl w:ilvl="2" w:tplc="CE88AC22">
      <w:start w:val="1"/>
      <w:numFmt w:val="bullet"/>
      <w:lvlText w:val=""/>
      <w:lvlJc w:val="left"/>
      <w:pPr>
        <w:tabs>
          <w:tab w:val="num" w:pos="2160"/>
        </w:tabs>
        <w:ind w:left="2160" w:hanging="360"/>
      </w:pPr>
      <w:rPr>
        <w:rFonts w:ascii="Wingdings" w:hAnsi="Wingdings"/>
      </w:rPr>
    </w:lvl>
    <w:lvl w:ilvl="3" w:tplc="08F4D55A">
      <w:start w:val="1"/>
      <w:numFmt w:val="bullet"/>
      <w:lvlText w:val=""/>
      <w:lvlJc w:val="left"/>
      <w:pPr>
        <w:tabs>
          <w:tab w:val="num" w:pos="2880"/>
        </w:tabs>
        <w:ind w:left="2880" w:hanging="360"/>
      </w:pPr>
      <w:rPr>
        <w:rFonts w:ascii="Symbol" w:hAnsi="Symbol"/>
      </w:rPr>
    </w:lvl>
    <w:lvl w:ilvl="4" w:tplc="9C7A8DB6">
      <w:start w:val="1"/>
      <w:numFmt w:val="bullet"/>
      <w:lvlText w:val="o"/>
      <w:lvlJc w:val="left"/>
      <w:pPr>
        <w:tabs>
          <w:tab w:val="num" w:pos="3600"/>
        </w:tabs>
        <w:ind w:left="3600" w:hanging="360"/>
      </w:pPr>
      <w:rPr>
        <w:rFonts w:ascii="Courier New" w:hAnsi="Courier New"/>
      </w:rPr>
    </w:lvl>
    <w:lvl w:ilvl="5" w:tplc="F5BE3EF4">
      <w:start w:val="1"/>
      <w:numFmt w:val="bullet"/>
      <w:lvlText w:val=""/>
      <w:lvlJc w:val="left"/>
      <w:pPr>
        <w:tabs>
          <w:tab w:val="num" w:pos="4320"/>
        </w:tabs>
        <w:ind w:left="4320" w:hanging="360"/>
      </w:pPr>
      <w:rPr>
        <w:rFonts w:ascii="Wingdings" w:hAnsi="Wingdings"/>
      </w:rPr>
    </w:lvl>
    <w:lvl w:ilvl="6" w:tplc="92208130">
      <w:start w:val="1"/>
      <w:numFmt w:val="bullet"/>
      <w:lvlText w:val=""/>
      <w:lvlJc w:val="left"/>
      <w:pPr>
        <w:tabs>
          <w:tab w:val="num" w:pos="5040"/>
        </w:tabs>
        <w:ind w:left="5040" w:hanging="360"/>
      </w:pPr>
      <w:rPr>
        <w:rFonts w:ascii="Symbol" w:hAnsi="Symbol"/>
      </w:rPr>
    </w:lvl>
    <w:lvl w:ilvl="7" w:tplc="B066E010">
      <w:start w:val="1"/>
      <w:numFmt w:val="bullet"/>
      <w:lvlText w:val="o"/>
      <w:lvlJc w:val="left"/>
      <w:pPr>
        <w:tabs>
          <w:tab w:val="num" w:pos="5760"/>
        </w:tabs>
        <w:ind w:left="5760" w:hanging="360"/>
      </w:pPr>
      <w:rPr>
        <w:rFonts w:ascii="Courier New" w:hAnsi="Courier New"/>
      </w:rPr>
    </w:lvl>
    <w:lvl w:ilvl="8" w:tplc="80C0C210">
      <w:start w:val="1"/>
      <w:numFmt w:val="bullet"/>
      <w:lvlText w:val=""/>
      <w:lvlJc w:val="left"/>
      <w:pPr>
        <w:tabs>
          <w:tab w:val="num" w:pos="6480"/>
        </w:tabs>
        <w:ind w:left="6480" w:hanging="360"/>
      </w:pPr>
      <w:rPr>
        <w:rFonts w:ascii="Wingdings" w:hAnsi="Wingdings"/>
      </w:rPr>
    </w:lvl>
  </w:abstractNum>
  <w:num w:numId="1" w16cid:durableId="1669206882">
    <w:abstractNumId w:val="0"/>
  </w:num>
  <w:num w:numId="2" w16cid:durableId="1979066013">
    <w:abstractNumId w:val="1"/>
  </w:num>
  <w:num w:numId="3" w16cid:durableId="699821686">
    <w:abstractNumId w:val="2"/>
  </w:num>
  <w:num w:numId="4" w16cid:durableId="1992903629">
    <w:abstractNumId w:val="3"/>
  </w:num>
  <w:num w:numId="5" w16cid:durableId="229923716">
    <w:abstractNumId w:val="4"/>
  </w:num>
  <w:num w:numId="6" w16cid:durableId="1921405331">
    <w:abstractNumId w:val="5"/>
  </w:num>
  <w:num w:numId="7" w16cid:durableId="575672735">
    <w:abstractNumId w:val="6"/>
  </w:num>
  <w:num w:numId="8" w16cid:durableId="654261779">
    <w:abstractNumId w:val="7"/>
  </w:num>
  <w:num w:numId="9" w16cid:durableId="645858166">
    <w:abstractNumId w:val="8"/>
  </w:num>
  <w:num w:numId="10" w16cid:durableId="2833424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83"/>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084"/>
    <w:rsid w:val="002C3B32"/>
    <w:rsid w:val="004D37BA"/>
    <w:rsid w:val="006D7084"/>
    <w:rsid w:val="007D1461"/>
    <w:rsid w:val="00EC49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333E"/>
  <w15:docId w15:val="{B32E2316-BEAC-4427-9F90-3E588C08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05BCE"/>
    <w:pPr>
      <w:spacing w:line="240" w:lineRule="atLeast"/>
      <w:textAlignment w:val="baseline"/>
    </w:pPr>
    <w:rPr>
      <w:sz w:val="24"/>
      <w:szCs w:val="24"/>
    </w:rPr>
  </w:style>
  <w:style w:type="paragraph" w:styleId="Titolo1">
    <w:name w:val="heading 1"/>
    <w:basedOn w:val="Normale"/>
    <w:next w:val="Normale"/>
    <w:link w:val="Titolo1Carattere"/>
    <w:uiPriority w:val="9"/>
    <w:qFormat/>
    <w:rsid w:val="00506D7A"/>
    <w:pPr>
      <w:keepNext/>
      <w:keepLines/>
      <w:spacing w:before="240"/>
      <w:outlineLvl w:val="0"/>
    </w:pPr>
    <w:rPr>
      <w:b/>
      <w:bCs/>
      <w:color w:val="2F5496"/>
      <w:kern w:val="36"/>
      <w:sz w:val="48"/>
      <w:szCs w:val="48"/>
    </w:rPr>
  </w:style>
  <w:style w:type="paragraph" w:styleId="Titolo2">
    <w:name w:val="heading 2"/>
    <w:basedOn w:val="Normale"/>
    <w:next w:val="Normale"/>
    <w:link w:val="Titolo2Carattere"/>
    <w:uiPriority w:val="9"/>
    <w:qFormat/>
    <w:rsid w:val="00506D7A"/>
    <w:pPr>
      <w:keepNext/>
      <w:keepLines/>
      <w:spacing w:before="40"/>
      <w:outlineLvl w:val="1"/>
    </w:pPr>
    <w:rPr>
      <w:b/>
      <w:bCs/>
      <w:color w:val="2F5496"/>
      <w:sz w:val="36"/>
      <w:szCs w:val="36"/>
    </w:rPr>
  </w:style>
  <w:style w:type="paragraph" w:styleId="Titolo3">
    <w:name w:val="heading 3"/>
    <w:basedOn w:val="Normale"/>
    <w:next w:val="Normale"/>
    <w:link w:val="Titolo3Carattere"/>
    <w:uiPriority w:val="9"/>
    <w:qFormat/>
    <w:rsid w:val="00506D7A"/>
    <w:pPr>
      <w:keepNext/>
      <w:keepLines/>
      <w:spacing w:before="40"/>
      <w:outlineLvl w:val="2"/>
    </w:pPr>
    <w:rPr>
      <w:b/>
      <w:bCs/>
      <w:color w:val="1F3763"/>
      <w:sz w:val="28"/>
      <w:szCs w:val="28"/>
    </w:rPr>
  </w:style>
  <w:style w:type="paragraph" w:styleId="Titolo4">
    <w:name w:val="heading 4"/>
    <w:basedOn w:val="Normale"/>
    <w:next w:val="Normale"/>
    <w:link w:val="Titolo4Carattere"/>
    <w:uiPriority w:val="9"/>
    <w:qFormat/>
    <w:rsid w:val="00506D7A"/>
    <w:pPr>
      <w:keepNext/>
      <w:keepLines/>
      <w:spacing w:before="40"/>
      <w:outlineLvl w:val="3"/>
    </w:pPr>
    <w:rPr>
      <w:b/>
      <w:bCs/>
      <w:iCs/>
      <w:color w:val="2F5496"/>
    </w:rPr>
  </w:style>
  <w:style w:type="paragraph" w:styleId="Titolo5">
    <w:name w:val="heading 5"/>
    <w:basedOn w:val="Normale"/>
    <w:next w:val="Normale"/>
    <w:link w:val="Titolo5Carattere"/>
    <w:uiPriority w:val="9"/>
    <w:qFormat/>
    <w:rsid w:val="00506D7A"/>
    <w:pPr>
      <w:keepNext/>
      <w:keepLines/>
      <w:spacing w:before="40"/>
      <w:outlineLvl w:val="4"/>
    </w:pPr>
    <w:rPr>
      <w:b/>
      <w:bCs/>
      <w:color w:val="2F5496"/>
      <w:sz w:val="20"/>
      <w:szCs w:val="20"/>
    </w:rPr>
  </w:style>
  <w:style w:type="paragraph" w:styleId="Titolo6">
    <w:name w:val="heading 6"/>
    <w:basedOn w:val="Normale"/>
    <w:next w:val="Normale"/>
    <w:link w:val="Titolo6Carattere"/>
    <w:uiPriority w:val="9"/>
    <w:qFormat/>
    <w:rsid w:val="00506D7A"/>
    <w:pPr>
      <w:keepNext/>
      <w:keepLines/>
      <w:spacing w:before="40"/>
      <w:outlineLvl w:val="5"/>
    </w:pPr>
    <w:rPr>
      <w:b/>
      <w:bCs/>
      <w:color w:val="1F3763"/>
      <w:sz w:val="16"/>
      <w:szCs w:val="1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06D7A"/>
    <w:rPr>
      <w:rFonts w:ascii="Calibri Light" w:eastAsia="Times New Roman" w:hAnsi="Calibri Light" w:cs="Times New Roman"/>
      <w:color w:val="2F5496"/>
      <w:sz w:val="32"/>
      <w:szCs w:val="32"/>
    </w:rPr>
  </w:style>
  <w:style w:type="character" w:customStyle="1" w:styleId="Titolo2Carattere">
    <w:name w:val="Titolo 2 Carattere"/>
    <w:basedOn w:val="Carpredefinitoparagrafo"/>
    <w:link w:val="Titolo2"/>
    <w:uiPriority w:val="9"/>
    <w:rsid w:val="00506D7A"/>
    <w:rPr>
      <w:rFonts w:ascii="Calibri Light" w:eastAsia="Times New Roman" w:hAnsi="Calibri Light" w:cs="Times New Roman"/>
      <w:color w:val="2F5496"/>
      <w:sz w:val="26"/>
      <w:szCs w:val="26"/>
    </w:rPr>
  </w:style>
  <w:style w:type="character" w:customStyle="1" w:styleId="Titolo3Carattere">
    <w:name w:val="Titolo 3 Carattere"/>
    <w:basedOn w:val="Carpredefinitoparagrafo"/>
    <w:link w:val="Titolo3"/>
    <w:uiPriority w:val="9"/>
    <w:rsid w:val="00506D7A"/>
    <w:rPr>
      <w:rFonts w:ascii="Calibri Light" w:eastAsia="Times New Roman" w:hAnsi="Calibri Light" w:cs="Times New Roman"/>
      <w:color w:val="1F3763"/>
      <w:sz w:val="24"/>
      <w:szCs w:val="24"/>
    </w:rPr>
  </w:style>
  <w:style w:type="character" w:customStyle="1" w:styleId="Titolo4Carattere">
    <w:name w:val="Titolo 4 Carattere"/>
    <w:basedOn w:val="Carpredefinitoparagrafo"/>
    <w:link w:val="Titolo4"/>
    <w:uiPriority w:val="9"/>
    <w:rsid w:val="00506D7A"/>
    <w:rPr>
      <w:rFonts w:ascii="Calibri Light" w:eastAsia="Times New Roman" w:hAnsi="Calibri Light" w:cs="Times New Roman"/>
      <w:i/>
      <w:iCs/>
      <w:color w:val="2F5496"/>
    </w:rPr>
  </w:style>
  <w:style w:type="character" w:customStyle="1" w:styleId="Titolo5Carattere">
    <w:name w:val="Titolo 5 Carattere"/>
    <w:basedOn w:val="Carpredefinitoparagrafo"/>
    <w:link w:val="Titolo5"/>
    <w:uiPriority w:val="9"/>
    <w:rsid w:val="00506D7A"/>
    <w:rPr>
      <w:rFonts w:ascii="Calibri Light" w:eastAsia="Times New Roman" w:hAnsi="Calibri Light" w:cs="Times New Roman"/>
      <w:color w:val="2F5496"/>
    </w:rPr>
  </w:style>
  <w:style w:type="character" w:customStyle="1" w:styleId="Titolo6Carattere">
    <w:name w:val="Titolo 6 Carattere"/>
    <w:basedOn w:val="Carpredefinitoparagrafo"/>
    <w:link w:val="Titolo6"/>
    <w:uiPriority w:val="9"/>
    <w:rsid w:val="00506D7A"/>
    <w:rPr>
      <w:rFonts w:ascii="Calibri Light" w:eastAsia="Times New Roman" w:hAnsi="Calibri Light" w:cs="Times New Roman"/>
      <w:color w:val="1F3763"/>
    </w:rPr>
  </w:style>
  <w:style w:type="paragraph" w:customStyle="1" w:styleId="documentskn-mll1fontface">
    <w:name w:val="document_skn-mll1_fontface"/>
    <w:basedOn w:val="Normale"/>
    <w:rPr>
      <w:rFonts w:ascii="Arial" w:eastAsia="Arial" w:hAnsi="Arial" w:cs="Arial"/>
    </w:rPr>
  </w:style>
  <w:style w:type="character" w:customStyle="1" w:styleId="paddingcell">
    <w:name w:val="paddingcell"/>
    <w:basedOn w:val="Carpredefinitoparagrafo"/>
  </w:style>
  <w:style w:type="character" w:customStyle="1" w:styleId="documentskn-mll1parentContainerleft-box">
    <w:name w:val="document_skn-mll1_parentContainer_left-box"/>
    <w:basedOn w:val="Carpredefinitoparagrafo"/>
  </w:style>
  <w:style w:type="paragraph" w:customStyle="1" w:styleId="documentskn-mll1left-boxsectionnth-child1">
    <w:name w:val="document_skn-mll1_left-box_section_nth-child(1)"/>
    <w:basedOn w:val="Normale"/>
  </w:style>
  <w:style w:type="paragraph" w:customStyle="1" w:styleId="documentskn-mll1left-boxsectionnth-child1paragraph">
    <w:name w:val="document_skn-mll1_left-box_section_nth-child(1)_paragraph"/>
    <w:basedOn w:val="Normale"/>
  </w:style>
  <w:style w:type="character" w:customStyle="1" w:styleId="documentskn-mll1left-boxprflPic">
    <w:name w:val="document_skn-mll1_left-box_prflPic"/>
    <w:basedOn w:val="Carpredefinitoparagrafo"/>
  </w:style>
  <w:style w:type="character" w:customStyle="1" w:styleId="documentskn-mll1prflPicfield">
    <w:name w:val="document_skn-mll1_prflPic_field"/>
    <w:basedOn w:val="Carpredefinitoparagrafo"/>
  </w:style>
  <w:style w:type="paragraph" w:customStyle="1" w:styleId="documentleft-boxbottompaddingdiv">
    <w:name w:val="document_left-box_bottompaddingdiv"/>
    <w:basedOn w:val="Normale"/>
    <w:pPr>
      <w:spacing w:line="3500" w:lineRule="atLeast"/>
    </w:pPr>
  </w:style>
  <w:style w:type="paragraph" w:customStyle="1" w:styleId="documentskn-mll1section">
    <w:name w:val="document_skn-mll1_section"/>
    <w:basedOn w:val="Normale"/>
    <w:pPr>
      <w:pBdr>
        <w:top w:val="none" w:sz="0" w:space="6" w:color="auto"/>
      </w:pBdr>
    </w:pPr>
  </w:style>
  <w:style w:type="paragraph" w:customStyle="1" w:styleId="sectionborder">
    <w:name w:val="sectionborder"/>
    <w:basedOn w:val="Normale"/>
    <w:pPr>
      <w:spacing w:line="120" w:lineRule="atLeast"/>
    </w:pPr>
    <w:rPr>
      <w:sz w:val="12"/>
      <w:szCs w:val="12"/>
    </w:rPr>
  </w:style>
  <w:style w:type="character" w:customStyle="1" w:styleId="sectionborderCharacter">
    <w:name w:val="sectionborder Character"/>
    <w:basedOn w:val="Carpredefinitoparagrafo"/>
    <w:rPr>
      <w:sz w:val="12"/>
      <w:szCs w:val="12"/>
    </w:rPr>
  </w:style>
  <w:style w:type="paragraph" w:customStyle="1" w:styleId="documentskn-mll1left-boxheading">
    <w:name w:val="document_skn-mll1_left-box_heading"/>
    <w:basedOn w:val="Normale"/>
  </w:style>
  <w:style w:type="paragraph" w:customStyle="1" w:styleId="documentskn-mll1sectiontitle">
    <w:name w:val="document_skn-mll1_sectiontitle"/>
    <w:basedOn w:val="Normale"/>
    <w:pPr>
      <w:spacing w:line="300" w:lineRule="atLeast"/>
    </w:pPr>
    <w:rPr>
      <w:b/>
      <w:bCs/>
      <w:caps/>
      <w:spacing w:val="10"/>
    </w:rPr>
  </w:style>
  <w:style w:type="paragraph" w:customStyle="1" w:styleId="documentskn-mll1firstparagraph">
    <w:name w:val="document_skn-mll1_firstparagraph"/>
    <w:basedOn w:val="Normale"/>
  </w:style>
  <w:style w:type="paragraph" w:customStyle="1" w:styleId="documentskn-mll1parentContainerleft-boxsinglecolumn">
    <w:name w:val="document_skn-mll1_parentContainer_left-box_singlecolumn"/>
    <w:basedOn w:val="Normale"/>
  </w:style>
  <w:style w:type="character" w:customStyle="1" w:styleId="singlecolumnspanpaddedlinenth-child1">
    <w:name w:val="singlecolumn_span_paddedline_nth-child(1)"/>
    <w:basedOn w:val="Carpredefinitoparagrafo"/>
  </w:style>
  <w:style w:type="paragraph" w:customStyle="1" w:styleId="divdocumentulli">
    <w:name w:val="div_document_ul_li"/>
    <w:basedOn w:val="Normale"/>
  </w:style>
  <w:style w:type="character" w:customStyle="1" w:styleId="span">
    <w:name w:val="span"/>
    <w:basedOn w:val="Carpredefinitoparagrafo"/>
    <w:rPr>
      <w:bdr w:val="none" w:sz="0" w:space="0" w:color="auto"/>
      <w:vertAlign w:val="baseline"/>
    </w:rPr>
  </w:style>
  <w:style w:type="paragraph" w:customStyle="1" w:styleId="paddingcellParagraph">
    <w:name w:val="paddingcell Paragraph"/>
    <w:basedOn w:val="Normale"/>
    <w:pPr>
      <w:textAlignment w:val="top"/>
    </w:pPr>
  </w:style>
  <w:style w:type="character" w:customStyle="1" w:styleId="documentskn-mll1right-box">
    <w:name w:val="document_skn-mll1_right-box"/>
    <w:basedOn w:val="Carpredefinitoparagrafo"/>
    <w:rPr>
      <w:spacing w:val="4"/>
    </w:rPr>
  </w:style>
  <w:style w:type="paragraph" w:customStyle="1" w:styleId="documentskn-mll1right-boxsectionnth-child1">
    <w:name w:val="document_skn-mll1_right-box_section_nth-child(1)"/>
    <w:basedOn w:val="Normale"/>
  </w:style>
  <w:style w:type="paragraph" w:customStyle="1" w:styleId="documentright-boxsectionnth-child1paragraphdivnth-last-child1">
    <w:name w:val="document_right-box_section_nth-child(1)_paragraph &gt; div_nth-last-child(1)"/>
    <w:basedOn w:val="Normale"/>
  </w:style>
  <w:style w:type="paragraph" w:customStyle="1" w:styleId="div">
    <w:name w:val="div"/>
    <w:basedOn w:val="Normale"/>
  </w:style>
  <w:style w:type="paragraph" w:customStyle="1" w:styleId="documentskn-mll1right-boxsec-cntc">
    <w:name w:val="document_skn-mll1_right-box_sec-cntc"/>
    <w:basedOn w:val="Normale"/>
  </w:style>
  <w:style w:type="character" w:customStyle="1" w:styleId="documentaddressiconSvg">
    <w:name w:val="document_address_iconSvg"/>
    <w:basedOn w:val="Carpredefinitoparagrafo"/>
  </w:style>
  <w:style w:type="paragraph" w:customStyle="1" w:styleId="documenticonSvgaddrdiv">
    <w:name w:val="document_iconSvg_addr_div"/>
    <w:basedOn w:val="Normale"/>
  </w:style>
  <w:style w:type="character" w:customStyle="1" w:styleId="documentaddressicoTxt">
    <w:name w:val="document_address_icoTxt"/>
    <w:basedOn w:val="Carpredefinitoparagrafo"/>
  </w:style>
  <w:style w:type="character" w:customStyle="1" w:styleId="documentskn-mll1addressfield">
    <w:name w:val="document_skn-mll1_address_field"/>
    <w:basedOn w:val="Carpredefinitoparagrafo"/>
  </w:style>
  <w:style w:type="paragraph" w:customStyle="1" w:styleId="documenticonSvghphndiv">
    <w:name w:val="document_iconSvg_hphn_div"/>
    <w:basedOn w:val="Normale"/>
  </w:style>
  <w:style w:type="paragraph" w:customStyle="1" w:styleId="documenticonSvgdrivdiv">
    <w:name w:val="document_iconSvg_driv_div"/>
    <w:basedOn w:val="Normale"/>
  </w:style>
  <w:style w:type="character" w:customStyle="1" w:styleId="documenticonSvgdrivdivCharacter">
    <w:name w:val="document_iconSvg_driv_div Character"/>
    <w:basedOn w:val="Carpredefinitoparagrafo"/>
  </w:style>
  <w:style w:type="table" w:customStyle="1" w:styleId="documentskn-mll1right-boxsinglecolumn">
    <w:name w:val="document_skn-mll1_right-box_singlecolumn"/>
    <w:basedOn w:val="Tabellanormale"/>
    <w:tblPr/>
  </w:style>
  <w:style w:type="paragraph" w:customStyle="1" w:styleId="documentskn-mll1right-boxsection">
    <w:name w:val="document_skn-mll1_right-box_section"/>
    <w:basedOn w:val="Normale"/>
  </w:style>
  <w:style w:type="character" w:customStyle="1" w:styleId="documentskn-mll1right-boxsectionCharacter">
    <w:name w:val="document_skn-mll1_right-box_section Character"/>
    <w:basedOn w:val="Carpredefinitoparagrafo"/>
  </w:style>
  <w:style w:type="paragraph" w:customStyle="1" w:styleId="documentskn-mll1heading">
    <w:name w:val="document_skn-mll1_heading"/>
    <w:basedOn w:val="Normale"/>
    <w:pPr>
      <w:spacing w:line="300" w:lineRule="atLeast"/>
    </w:pPr>
  </w:style>
  <w:style w:type="paragraph" w:customStyle="1" w:styleId="documentskn-mll1right-boxsectiontitle">
    <w:name w:val="document_skn-mll1_right-box_sectiontitle"/>
    <w:basedOn w:val="Normale"/>
    <w:rPr>
      <w:color w:val="95151E"/>
    </w:rPr>
  </w:style>
  <w:style w:type="paragraph" w:customStyle="1" w:styleId="documentskn-mll1right-boxsinglecolumnParagraph">
    <w:name w:val="document_skn-mll1_right-box_singlecolumn Paragraph"/>
    <w:basedOn w:val="Normale"/>
  </w:style>
  <w:style w:type="paragraph" w:customStyle="1" w:styleId="p">
    <w:name w:val="p"/>
    <w:basedOn w:val="Normale"/>
  </w:style>
  <w:style w:type="character" w:customStyle="1" w:styleId="documentskn-mll1right-boxpaddedline">
    <w:name w:val="document_skn-mll1_right-box_paddedline"/>
    <w:basedOn w:val="Carpredefinitoparagrafo"/>
    <w:rPr>
      <w:color w:val="242424"/>
    </w:rPr>
  </w:style>
  <w:style w:type="character" w:customStyle="1" w:styleId="documentskn-mll1txtBold">
    <w:name w:val="document_skn-mll1_txtBold"/>
    <w:basedOn w:val="Carpredefinitoparagrafo"/>
    <w:rPr>
      <w:b/>
      <w:bCs/>
    </w:rPr>
  </w:style>
  <w:style w:type="paragraph" w:customStyle="1" w:styleId="documentskn-mll1paragraph">
    <w:name w:val="document_skn-mll1_paragraph"/>
    <w:basedOn w:val="Normale"/>
    <w:pPr>
      <w:pBdr>
        <w:top w:val="none" w:sz="0" w:space="15" w:color="auto"/>
      </w:pBdr>
    </w:pPr>
  </w:style>
  <w:style w:type="paragraph" w:customStyle="1" w:styleId="documentskn-mll1right-boxpaddedlineParagraph">
    <w:name w:val="document_skn-mll1_right-box_paddedline Paragraph"/>
    <w:basedOn w:val="Normale"/>
    <w:rPr>
      <w:color w:val="242424"/>
    </w:rPr>
  </w:style>
  <w:style w:type="paragraph" w:customStyle="1" w:styleId="documentskn-mll1dispBlock">
    <w:name w:val="document_skn-mll1_dispBlock"/>
    <w:basedOn w:val="Normale"/>
  </w:style>
  <w:style w:type="character" w:customStyle="1" w:styleId="documentskn-mll1langSecparagraph">
    <w:name w:val="document_skn-mll1_langSec_paragraph"/>
    <w:basedOn w:val="Carpredefinitoparagrafo"/>
    <w:rPr>
      <w:sz w:val="20"/>
      <w:szCs w:val="20"/>
    </w:rPr>
  </w:style>
  <w:style w:type="paragraph" w:customStyle="1" w:styleId="documentskn-mll1right-boxlangSecsinglecolumn">
    <w:name w:val="document_skn-mll1_right-box_langSec_singlecolumn"/>
    <w:basedOn w:val="Normale"/>
  </w:style>
  <w:style w:type="character" w:customStyle="1" w:styleId="documentskn-mll1right-boxlangSecfirstparagraphfield">
    <w:name w:val="document_skn-mll1_right-box_langSec_firstparagraph_field"/>
    <w:basedOn w:val="Carpredefinitoparagrafo"/>
  </w:style>
  <w:style w:type="character" w:customStyle="1" w:styleId="documentlangSecinfotilesecfieldnth-child1spannth-child1">
    <w:name w:val="document_langSec_infotilesec_field_nth-child(1) &gt; span_nth-child(1)"/>
    <w:basedOn w:val="Carpredefinitoparagrafo"/>
    <w:rPr>
      <w:b/>
      <w:bCs/>
    </w:rPr>
  </w:style>
  <w:style w:type="character" w:customStyle="1" w:styleId="documentlangSecinfotilesecfieldnth-child1colon">
    <w:name w:val="document_langSec_infotilesec_field_nth-child(1)_colon"/>
    <w:basedOn w:val="Carpredefinitoparagrafo"/>
    <w:rPr>
      <w:b/>
      <w:bCs/>
    </w:rPr>
  </w:style>
  <w:style w:type="character" w:customStyle="1" w:styleId="documentskn-mll1langSecfieldany">
    <w:name w:val="document_skn-mll1_langSec_field_any"/>
    <w:basedOn w:val="Carpredefinitoparagrafo"/>
  </w:style>
  <w:style w:type="character" w:customStyle="1" w:styleId="documentskn-mll1right-boxlangSecparagraphparagraph">
    <w:name w:val="document_skn-mll1_right-box_langSec_paragraph + paragraph"/>
    <w:basedOn w:val="Carpredefinitoparagrafo"/>
  </w:style>
  <w:style w:type="paragraph" w:customStyle="1" w:styleId="documentsliced-rect">
    <w:name w:val="document_sliced-rect"/>
    <w:basedOn w:val="Normale"/>
  </w:style>
  <w:style w:type="character" w:customStyle="1" w:styleId="documentsliced-rectCharacter">
    <w:name w:val="document_sliced-rect Character"/>
    <w:basedOn w:val="Carpredefinitoparagrafo"/>
  </w:style>
  <w:style w:type="table" w:customStyle="1" w:styleId="documentright-boxlangSeclnggparatable">
    <w:name w:val="document_right-box_langSec_lnggparatable"/>
    <w:basedOn w:val="Tabellanormale"/>
    <w:tblPr/>
  </w:style>
  <w:style w:type="paragraph" w:customStyle="1" w:styleId="documentscspdiv">
    <w:name w:val="document_scspdiv"/>
    <w:basedOn w:val="Normale"/>
    <w:pPr>
      <w:spacing w:line="400" w:lineRule="atLeast"/>
    </w:pPr>
    <w:rPr>
      <w:sz w:val="14"/>
      <w:szCs w:val="14"/>
    </w:rPr>
  </w:style>
  <w:style w:type="character" w:customStyle="1" w:styleId="documentskn-mll1firstparagraphCharacter">
    <w:name w:val="document_skn-mll1_firstparagraph Character"/>
    <w:basedOn w:val="Carpredefinitoparagrafo"/>
  </w:style>
  <w:style w:type="paragraph" w:customStyle="1" w:styleId="divdocumentdisclaimp">
    <w:name w:val="div_document_disclaim_p"/>
    <w:basedOn w:val="Normale"/>
    <w:rPr>
      <w:color w:val="8A8A8A"/>
      <w:sz w:val="18"/>
      <w:szCs w:val="18"/>
    </w:rPr>
  </w:style>
  <w:style w:type="character" w:customStyle="1" w:styleId="documentskn-mll1right-boxsinglecolumnCharacter">
    <w:name w:val="document_skn-mll1_right-box_singlecolumn Character"/>
    <w:basedOn w:val="Carpredefinitoparagrafo"/>
  </w:style>
  <w:style w:type="paragraph" w:customStyle="1" w:styleId="divdocumentdisclaimppdtbottomgap">
    <w:name w:val="div_document_disclaim_ppdtbottomgap"/>
    <w:basedOn w:val="Normale"/>
    <w:pPr>
      <w:spacing w:line="400" w:lineRule="atLeast"/>
    </w:pPr>
  </w:style>
  <w:style w:type="table" w:customStyle="1" w:styleId="divdocumentdisclaimtable">
    <w:name w:val="div_document_disclaimtable"/>
    <w:basedOn w:val="Tabellanormale"/>
    <w:tblPr/>
  </w:style>
  <w:style w:type="character" w:customStyle="1" w:styleId="divdocumentSECTIONSGTRnth-last-child1divsignPic">
    <w:name w:val="div_document_SECTION_SGTR_nth-last-child(1)_div_signPic"/>
    <w:basedOn w:val="Carpredefinitoparagrafo"/>
  </w:style>
  <w:style w:type="paragraph" w:customStyle="1" w:styleId="divdocumenttxtleftfieldsign">
    <w:name w:val="div_document_txtleft + field_sign"/>
    <w:basedOn w:val="Normale"/>
  </w:style>
  <w:style w:type="paragraph" w:customStyle="1" w:styleId="divdocumentsectiondisclaimsectionSECTIONSGTRnth-last-child1signbottomgap">
    <w:name w:val="div_document_section_disclaim + section_SECTION_SGTR_nth-last-child(1)_signbottomgap"/>
    <w:basedOn w:val="Normale"/>
    <w:pPr>
      <w:spacing w:line="500" w:lineRule="atLeast"/>
    </w:pPr>
  </w:style>
  <w:style w:type="table" w:customStyle="1" w:styleId="documentskn-mll1firstparagraphTable">
    <w:name w:val="document_skn-mll1_firstparagraph Table"/>
    <w:basedOn w:val="Tabellanormale"/>
    <w:tblPr/>
  </w:style>
  <w:style w:type="table" w:customStyle="1" w:styleId="documentskn-mll1parentContainer">
    <w:name w:val="document_skn-mll1_parentContainer"/>
    <w:basedOn w:val="Tabellanormale"/>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ANTONIO MELE</dc:title>
  <dc:creator>Antonio Mele</dc:creator>
  <cp:lastModifiedBy>Antonio Mele</cp:lastModifiedBy>
  <cp:revision>3</cp:revision>
  <dcterms:created xsi:type="dcterms:W3CDTF">2024-04-19T09:28:00Z</dcterms:created>
  <dcterms:modified xsi:type="dcterms:W3CDTF">2024-04-19T09:31:00Z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04b28895-78f5-4b06-97cf-45d997273b60</vt:lpwstr>
  </property>
  <property fmtid="{D5CDD505-2E9C-101B-9397-08002B2CF9AE}" pid="3" name="x1ye=0">
    <vt:lpwstr>jM4AAB+LCAAAAAAABAAUmrdyq1AURT+IgpxKcs5BQEfG5Jy+/vHGjQvLGu49Z++1NEJpVkAgFmYQDmcREYVZnqE4ioMFguNQBJl+LI6MM1zMxDJccAKQF8xMyBaCGYyY26rBqqrV5VZVB2cU7DtlPzKrDbl5t8g+BmM5Uwx6thlzg03e/7Kd+S1Kni7F9yNkBTKYUZJapV3eBoScwuLfTyTqQda6clSQHXIdeQ8IqrwpLedaqx7Esr/4PfxjtaW</vt:lpwstr>
  </property>
  <property fmtid="{D5CDD505-2E9C-101B-9397-08002B2CF9AE}" pid="4" name="x1ye=1">
    <vt:lpwstr>PuA0187PEZqkPpsNiIbTRDVPSrYGqz7OgJ+4h3TDThZUNsg6avT2iahAe14v5K9CsikqJtv1Y/Z1uoYkAwhetb5LJTwJXcEtcjNkMv37FEWjen79x4It6MwG75N+sT35wYUhYlHVThjkqJ8Wkz/352LJq+pVuxXTsl24S1yOPMAR3hVAbQivANTmgGEQe0C5RWBO7gb2eDQM16nYcBLJ72ZrNS33b64f0AvViL/GjqX62CmE/XKznJPMze+WqpC</vt:lpwstr>
  </property>
  <property fmtid="{D5CDD505-2E9C-101B-9397-08002B2CF9AE}" pid="5" name="x1ye=10">
    <vt:lpwstr>PaWMctTxqbkchIeKVF8JTl+NpgQ0g/3NTjE2Trw1Ee58f5adssvxqmavNPMsOQKRLbCEBj1675L5QW0OclSC2RP9Lh7yysKBKm5uVILqKzMF99G5DHt8gCcVn6m05NqZOcSmfBipeuxtFABRN3g1QiQIBDn67uzycrLZgg7YZPfOy6wIP3rspjEjCx/p57Bp8GBgP/2iDApL/G1GAbQLw5Me02Na6e2dZA2SdThQ+lbWovMDaGwMc/L+MxQ01Ot</vt:lpwstr>
  </property>
  <property fmtid="{D5CDD505-2E9C-101B-9397-08002B2CF9AE}" pid="6" name="x1ye=100">
    <vt:lpwstr>4mC3RqcIdbLEtXmlHo7sDalFII4pkXMDHQJIJWu+9PPGfrf0oJnc7VphDo6L1wHfJQgs0s0bS6yKVMCIFh/vpzAgcQK+VPHN47IYNriNMqkMwG0qtLk+1uWvoGqMuBLkRn6GyNGU8BuaHy8ElY+wrLkFjG7vWSoic5pmHEijDhbgEK3ULQxgf4OGeW7MsGRIlMgvDu97AdTXiV4pe1mCFBjqtgXBVLlX3AQsleny9wenIQYm9wxnQF70Dmg9yFV</vt:lpwstr>
  </property>
  <property fmtid="{D5CDD505-2E9C-101B-9397-08002B2CF9AE}" pid="7" name="x1ye=101">
    <vt:lpwstr>JRRq8cUEpRfFW4Ge2K0N0C1vtFSHv0kOA+8osaSMYHaNSzXSJdzPgx+He+jfdJynUJStbLqwc4dpr+BMah9MxXDo3IloqqO7Rnrfsj/Kj68fIyaP6ncRwAwrr7Igqo3BYwdaNj3dHzp50evEsUkepMUkLDHR2XWOZ1CM/3L4hrLhfqiTtTbrZ6NG5T4b0IJQMt4p7Wdmp9xOOIApqsl6CCTodaqLlstIhdj+j0zrlVyXgPu6lxZF9XN9WCgdAS6</vt:lpwstr>
  </property>
  <property fmtid="{D5CDD505-2E9C-101B-9397-08002B2CF9AE}" pid="8" name="x1ye=102">
    <vt:lpwstr>jeuwlERI3RVdJI+N+LA7JXZIhA2SC4UfY6Ifq9zQjZ73+XFqmImbUUedbUybcR/z3yAkEiJ+NjrzHsTjydN4x7HvpyBeZ9Df5z6ZQwpPIvJdjTpPxqNx/wDsHUkkoSpEcRw0gYdkzu+XzGnjPaC/xBmTDXdFQkatk9QT84eD+mA74/Qcbg6nAgCPH8XXwRVO27PInbeEIC0NdvNCQ0pBXrvJlZKhlgIHjKvLrYy2Ba9IMtExjJDDpEinZiDfLJT</vt:lpwstr>
  </property>
  <property fmtid="{D5CDD505-2E9C-101B-9397-08002B2CF9AE}" pid="9" name="x1ye=103">
    <vt:lpwstr>ABp09dS3vH8JyHx9sD8x03LEc++sk+v/O198CyocaCFJ13FLr+Iig1FcmwK2pkJI7uBqxsb7m/aaovlbHHIu2+OQMm4Akbqb6JVEDDaIlT/hYN7qTDfWEtxTIK7pOmxZxeqkVUyhIOZmBgmB9gmNHgxjkmAKyPAmBWhTW8EtXo4yOIP/HMYmz6Cx6XAKeOm23d8pHFIeplMnAl9rjy2eeq2V0OHdsFOFErquZDVzto2qUfPiLfytlDyCR/gLjIQ</vt:lpwstr>
  </property>
  <property fmtid="{D5CDD505-2E9C-101B-9397-08002B2CF9AE}" pid="10" name="x1ye=104">
    <vt:lpwstr>17p2PGBkz96U0vRpM+TAn/L8OG4DuV56DR2FSpwq5I4FtPEB5PF3h151CFZpVgOQ5IkRPM5LPijXcEE1oL9TjEw7Hb+/YshsvNU5v2gy0d1YCuCQvIQk48d5fG5prIsz0kzJXOIdlNQOf6cOpkDjI5CCYGQj8Wkmq4SIBc7c9DmJOXLMjHt5Rt/usxP7eluAruNat2eUhdxD6MsMbgHwl+Up7THfIH6HJzJUVy382OxH/gTw1kesss0/hW5H9wk</vt:lpwstr>
  </property>
  <property fmtid="{D5CDD505-2E9C-101B-9397-08002B2CF9AE}" pid="11" name="x1ye=105">
    <vt:lpwstr>fLuxrRLL98DlFGhx52utwGAkxss/3Iz1hzD0YwoejVx8RXnp7B/D+hlIji0wDEhQvVC8/J7xzz1XwUY5+gEitAz6vxzsuJ9TjgNsrlbPn7oA9xMYAJuQWNGx4MMeilmC7281wnTB9c51RGl9FjZCH/Wt8wSg/13GhxPpjp5RxkHE/+FA2px7oVe4Ys193O33qIu8Pd1JLqjE4cSINkTWRuReVS74G/2v84/oq5GEeOf1rPte3YqSLJ8wpzbmyby</vt:lpwstr>
  </property>
  <property fmtid="{D5CDD505-2E9C-101B-9397-08002B2CF9AE}" pid="12" name="x1ye=106">
    <vt:lpwstr>9zZeTP2NywYpfKXHgYUtXANfKyq16eGjXE5+zuWZRn04ODk5wbr4QbmbYEwJbDvxuEvRkxTKdUDIGJ7BfYf6Faku0VWmrRt91A3QxfMh3q1ak0HBl8rHRULV+nN8276G1o7vg5Tkn2VFPV71mWjeMEhupn5Yvp61LmrvSKC/lU4P2I9iBI8a7lKFfxsOxLaXTK+HuE67H1JWOnyydVKODUt4sqRiN06nqSHq8oV46bEUzYPmjtQt1ZC6gg7ItE4</vt:lpwstr>
  </property>
  <property fmtid="{D5CDD505-2E9C-101B-9397-08002B2CF9AE}" pid="13" name="x1ye=107">
    <vt:lpwstr>U7J0sc0qdLKUwx5/uqEFNbFeHucSskbmakRkFjREboIpvkk9J255A5vrUhASvibNBtsA1gFBfZC7359oStf5IvgwtYiz+26tPo700tyFV0XZaw3uPRrHOw0NfdHbE05gqcRFP3vAKQb8u7uSQIcJwK0WE4ZkE6x5BUvLe+r9rUQg3pq2FOB2ftx++G+R+J5i8tV8WFrHGOp9Vr6eTRbjPnm/r17Sct+XlxmACKw6cxE5mLnuiohlXOVlqOOrMR7</vt:lpwstr>
  </property>
  <property fmtid="{D5CDD505-2E9C-101B-9397-08002B2CF9AE}" pid="14" name="x1ye=108">
    <vt:lpwstr>voP5IoI/ZvUnmaMh5gJl7QXYCGFieGmGZNBtdHzAjFZC7NoWEqceEFzaXP8m/k1Drh9lWBZXbTlI9/T9IZAFOR9djkU8gn8uL8XSJGsg1AXe51vBogc7VCzodlVfpfP5WhlMOUo2kucOf8vtWLtc6QA20k5t6zqAOz60TTYZsXyl8nFtBObiX4u5ia+Ql1t7Sw1bOsHWFrJ2MRBQ5farBFH+kspFVEdNa8Gy8t33IhBlUnyFKEKi1D+kW0UsGkG</vt:lpwstr>
  </property>
  <property fmtid="{D5CDD505-2E9C-101B-9397-08002B2CF9AE}" pid="15" name="x1ye=109">
    <vt:lpwstr>OUsvuLNqj1C4namMGSHbJaMUBpjgKDzXyLogovtq/WxU40BBlFS2x8lXHERjyrkj70efgM0UdFqmarc2SiNI2nXH6VBCdXlAB+URATD2lZ3cKNk8Re+jSoE17FuF9FXGCXNcpCdvgYJtRzXs2Lzw/Pem4OYel75aT98rBXv48vsXuxETdIyJWOT92sBzYMoZUqCQv0gRqNewygeOMf8T0i5zHqBkTrruA4Xi0BF2hoOAP1EQyfik2B6mBpO2QMk</vt:lpwstr>
  </property>
  <property fmtid="{D5CDD505-2E9C-101B-9397-08002B2CF9AE}" pid="16" name="x1ye=11">
    <vt:lpwstr>Oi2aAi+mkWGFs4cESlHmLJUYQA0aaed0ujrWJIFFV09WnNRXHUjjJ7ZP7oJ2JrelR8dokXtuRVz4/YjsU8oSD93dLJTXO7GhbPxlAQCYzJ9QSCnVyEifZ8fLVWLJ4H7Rd2ipIs6XjLzoh3SX/FIm6/VC/QQVV+/iN7mtwWnlPSdjyzOkDQVJ/7nSRu9EcxeM1nztJvjHFOXdGB8Icbq/rzQD5nT+GvQN+N6XqfEdSPNFrp+82MDnOiHM059uENb</vt:lpwstr>
  </property>
  <property fmtid="{D5CDD505-2E9C-101B-9397-08002B2CF9AE}" pid="17" name="x1ye=110">
    <vt:lpwstr>kpMWp6gUcj7TONekDoTKAAzoleyQlz40bo2C3KRhHGEqkA20p922dsArM6NDVbWjIPfBCFheDt960tTg8ur2Ei7Iei5F2tZwYWP9Sn0KLowlMM3WQkOmv38Rl6twjsrpgGZKL8WMRFa3Un6Q5gNhHzG1Zbjpytd8xQWYYlpvp88xD3kwl83wsGIHLvL1QGo9Wo1UgpAo9eJQl9s8PoJTrUH2eEt9LXc8nIhhJ2JbiPkDBDUPZGPozzXEYqHgSE5</vt:lpwstr>
  </property>
  <property fmtid="{D5CDD505-2E9C-101B-9397-08002B2CF9AE}" pid="18" name="x1ye=111">
    <vt:lpwstr>mWlnSz/uMEvbkCHkb/lHiaSYsIOsvScD37oH0qbh9At3rDD86hp8FDIRiHh3oR9CsAgBa3TVbkENxKf71vg85nUmL35aWT6aRgDwOM7zo3za57onUTBVDhj9RME7NG0CovIuGE9zmPGqAot3WXmUF2WKIt7LF/OvZ1ZLJnhEwJrt1+T+Bt89rPmpB+bOsM6KcFZkZIMTWcPgQVWOIJ3nXv81UVKwn14c8Ymz+6z7NNwP4LKg9kDb8mODUS1Xino</vt:lpwstr>
  </property>
  <property fmtid="{D5CDD505-2E9C-101B-9397-08002B2CF9AE}" pid="19" name="x1ye=112">
    <vt:lpwstr>9xHnaKmTFyChRIb479Ya5Oc+Ft3Q6UU22CWnNF8fJR3YMBon3b1lpxR7g6WBZ7BTcTvZhSvMwVc6IhUkQ+NYZY2C+XMnDJwE74BF5u7ngZSkurKALb+RACiUqRV0HLCXrSDqW3c0aLmleT+T5UQQgi/C+JHJjrDZq0TpV57Vj02gu/bdlA2vfqIqxMGkI860mwkeUbsiS2hV/AR/lWyX3efkPBFPRePVEwbxnuX9+zrPjwco6tVjfwrrcY3q6fx</vt:lpwstr>
  </property>
  <property fmtid="{D5CDD505-2E9C-101B-9397-08002B2CF9AE}" pid="20" name="x1ye=113">
    <vt:lpwstr>sH/I48dFTzQCioo/ssMztNu2nGBvSw7AL+abgsIkqyniJBZVvxV0LN/+Kr1Dw5+/Q94mzSkgzP8pJ1diEonCRZ6yPy7LaGl+ixz1RgJ+We4janMKgFvIS27XLoLapjc89ezxuo6tFHZ77TRagESmQ+rZ9//xIiKW7FdqClbszBKy+8o0+cfSpN5MIwJJCHYYQpnhte/hhv4XmdMwoobCoQpScpNPQvUfvCeHoqq9HsbZIR1qaDLLK8/nfQSy1Nn</vt:lpwstr>
  </property>
  <property fmtid="{D5CDD505-2E9C-101B-9397-08002B2CF9AE}" pid="21" name="x1ye=114">
    <vt:lpwstr>SDmXEQWxG8Mdne2dq/rl1LgzOOhftl51xDXk8cAqYQkhRN+jgzVXNt86MuIMY+8WeuxuK+3ldY6OVe3jwICXdZRzmS4uyFLYApT8kgJSEygrcuFf7jSbZt31/7SQDnDWPOkT9A+nv1yyD1+2s9G4l5pygqvsUdGcj/KlGc/PPotgml8J+DutDMEjJwQdrKpUf7OaBvsMrpuvIz4a5n0MVQBwMQf5CYjEyA6ytjkyZ0V21pGgaLGBMXg5eFNLff3</vt:lpwstr>
  </property>
  <property fmtid="{D5CDD505-2E9C-101B-9397-08002B2CF9AE}" pid="22" name="x1ye=115">
    <vt:lpwstr>8Fp2dc8jnV2WjFeYYnfZ4Eh7YTNzFHuqmLE8TiW0Ob5hoBcNbP5Y5MMa3y7iLoil8jtiZ5oplUZskGZafIrQzjzh+qG7ZsDQFLPdOJdzcXhHaohVxW9oc/0FzpZQ0qW9b7P3Gkkx7Rrh1vwxRSSImqa3nXb25tSRAX7KdDnBqvdCRqCcCH9KuuSlI4CSgp2qio1URLqtHCrKerk+JTzVcPCpfZqHdgh7yN8ys+V+IjITB3BMgAYLXwT18xdgUQF</vt:lpwstr>
  </property>
  <property fmtid="{D5CDD505-2E9C-101B-9397-08002B2CF9AE}" pid="23" name="x1ye=116">
    <vt:lpwstr>PvQ1PjwmF3cTscVdDcHbkrqMTeoeFBYoFh3E0FliIH4ef6/2+bzSc7IWVnth4oYLVouGru2UWtmJhWyhVTV0rn+WUT4Hw5k8810dFa5/i7Mhv9dI1RKoWP33XMs0Zm/GcJ+lU7qPowVqmzCsBHWHtmdFh+NXnfcKPUiH21USnJxcsDrxzX8KPiYbpEHQiYUCUxJxtWOvF6+HdDV6ZTNowFzjKfMBZFRI4qeUXRpadmoYx4EmukK9oWrPmAaVMeu</vt:lpwstr>
  </property>
  <property fmtid="{D5CDD505-2E9C-101B-9397-08002B2CF9AE}" pid="24" name="x1ye=117">
    <vt:lpwstr>iKT0UIwWddrcDoo0pZI/bbKnP73PhKW8i7qN/YJIjcYDWJhjhIO3b2iIpZ0qhjaYIbOexJ6z0qUJ3G+kDr1Nh34g+OL7rJ+sUy3DFaSkX2ppH3kTF9Ep1vEw1Ce87107W79AYiLd8gFHOTOYYVYsMl6M21J91zjn4O/koQrvDxrSbILuuQId6D92UCIsPGE2hhGMnOErCT4/s715RD965432xO8jcPp4JoVhQCubOgaRqZwfItGlcymcSvS4+hy</vt:lpwstr>
  </property>
  <property fmtid="{D5CDD505-2E9C-101B-9397-08002B2CF9AE}" pid="25" name="x1ye=118">
    <vt:lpwstr>4rGJIZ3hEbk0OlBpzKlb5sLiaHBTwdEt0EvsBUBQLgiXhTKXEm1EQOYdKoRA5STrTB8yer+ul4L6dkw4om9xG9BZAOu64iE+wIvg/D30tEH5Fm7O/vratT3aO2fmSpsFDVOd8Y8SNEeKOpyGn946kGEri/3VD9uMtUYFCw8TSDYRxyVuGu0TAfgmbyhx0hCsWWbgB5U4iS9oFLbov2NPp5J6Zd6CUmEDlpUl+ItuU4O2bwpkhxWjdSO+FAL2WHt</vt:lpwstr>
  </property>
  <property fmtid="{D5CDD505-2E9C-101B-9397-08002B2CF9AE}" pid="26" name="x1ye=119">
    <vt:lpwstr>mbRm9GU7BCCn7r+ziPuxR/15/6duUvdvrtHH+p6I7yVUF4ASZSYtSUtv1pn/fgSWRQpy8Vu9krFefDIghdMtQf53XRzInM/EbLkht6sRQ6SJZqrga7PUr0poOSj8rEoD52Ih/J9mzs70IuPOtti2HCWBF4Ybw9aXzGctmZT6aUGX4V1zSX9WQpghFa+CfQQq9xxHoIG8YX7K4gYRnDsXhyphnRm7WulFb5o2TX1vnkw69j8xKn+YH4NhGf18Q3p</vt:lpwstr>
  </property>
  <property fmtid="{D5CDD505-2E9C-101B-9397-08002B2CF9AE}" pid="27" name="x1ye=12">
    <vt:lpwstr>e4FPvkZv2wlk/Pn390wSNyi1tkOOI5X7n2MOnTLBRG4Tev2AD5KZdFW8N/hafMp5q/oFsrpf3lZ5W/QwLMk9ss9lMGr8+jQZ2iDzdNODPdPJf1SD9YX5g/rDWZdqdcCrtlYqhrRitNcmUC2ncgHIB5JIw1Uob+KImNy03QZMoyHZkUjDnGwSJuZ3NetV9U21R5+qBxb2+FiCbTtSAoNkKDnIbDR0DQVuc3HZcqPxp6R0hN6n/RuP3zlU7PNmdDx</vt:lpwstr>
  </property>
  <property fmtid="{D5CDD505-2E9C-101B-9397-08002B2CF9AE}" pid="28" name="x1ye=120">
    <vt:lpwstr>owiGAu+eXOkq+gH7bFokVYm2YkeyzAnT41H504gUSPI+Mdw2X2Mp9Lz7Gh8RdFQQf/oOQ1PGwsMQMtlAmE2kSeoJ8rnu78I2ng3qYCExVUm69ykuRUQlKI2x8ojY2BfbNPQmndUXM4jv1j6E6CSGq7xaK8qX9OiZ+tNyoYRhHbotkj/c6cF8DBhDks1RYNS552j2WWsMYjEv1ePj92MkihxXxCU1rTuM2Naqq2/vr/AlOCCvmzYfiHN2xNMHulC</vt:lpwstr>
  </property>
  <property fmtid="{D5CDD505-2E9C-101B-9397-08002B2CF9AE}" pid="29" name="x1ye=121">
    <vt:lpwstr>8bLJeErsEDwCEXqKpjHmphMrHGL01FkccqTfQ+VIuq5R9DUc67TWHTK6kdKm4gxMCDWMj4dFr6EI4Y0zlJAX17Q7wFZgXbqoJoDjnmppbfLuTED+7XcFf0t89wCpoA4xcUSiW49I4KXJcdhO/nk0RvnJ3d0uDXnA98+ktoWtwgSEI8uUd8uk44o7MgTOmJCBI+IzVCRhjBr0eEWfqSf8d7L33CCpaCiW+1b6TXbpAFWzrSN/6XZmSAXlrkVWZzt</vt:lpwstr>
  </property>
  <property fmtid="{D5CDD505-2E9C-101B-9397-08002B2CF9AE}" pid="30" name="x1ye=122">
    <vt:lpwstr>ZdIB10W2WRnw1SR4nIZhTerHwMahmpnNXMwoW4+C1B7AGnWUknfW4PR58ZHHzcLi9blhEU56WF6F1lhrD7bAWIcaDwo6RWMTU2ifOW67jz6SC3vfA8Ol9TqnMpFLIznhjljKB6OGLfG8d7ALFueBHFTvZTVPxM/HbrrFq8k6GLw49P6kCBYHsQO7KokiADWWBVHDQWNddyvkUqQsngJTSv7HjhSgaWX/YMjXW+Q7rE8sPdX/N44OS6a+cHmvsi7</vt:lpwstr>
  </property>
  <property fmtid="{D5CDD505-2E9C-101B-9397-08002B2CF9AE}" pid="31" name="x1ye=123">
    <vt:lpwstr>6x12oImogjkxykDXcaMt5Xx1mQc6eiPp2kqG4FwcAgM8dmtSUaoyIiGnPT2n341BfIirgqANfERWlQ47UeXBoPEYfkilGoDHn4Eyki9i4apJZFvI4n+eilxZ/U+fuxvAOEkwSH8WTpQiyAKJeQnT9kBw7CQtnyJkDg3lDWbHHohSHYZC4nT9rslCVXPKhZK0xpEYlTeVrBUFCPwHS73DkowxdLrFrd9JBOqxSBIjlMsGi6pTBJPSuvBp2cHvXO3</vt:lpwstr>
  </property>
  <property fmtid="{D5CDD505-2E9C-101B-9397-08002B2CF9AE}" pid="32" name="x1ye=124">
    <vt:lpwstr>FjVYe1IyD9UpbHr6NCOS64hsBiKzLp4JMAEzLpSRwsWPs1FgY5zWJspsTRALRSs8WIvT1i/Ocm39h5e+zONgOhj9dNSuyM2ZdIFbedJnqv/9tRrkaNagsQGZ8CotwzrS0k7c6QBzwmdUEgdCA/XXiMQxieCywAG6auTzJoomt1pfnhR9Dlg6xLzVagPNLl61sLSEiJ7iQD0RS9Rd2Pu1t5eUjaCHKvQ9LHxgeNBOyPNSSQuvPS8Y/N6J3wCA5eW</vt:lpwstr>
  </property>
  <property fmtid="{D5CDD505-2E9C-101B-9397-08002B2CF9AE}" pid="33" name="x1ye=125">
    <vt:lpwstr>tR7BFqaYq/XSfZakepMV1POwxFv7t4N+lEI4+lGAa/06fBfC/m1vmbrZJRKnBxAtwowwGko1qBB6fVE5nBWHBZDvlg+q1LdMf4aAMK3zkUUjVJCLnHVdybazdCfs4jx0etYRwzgPDGiZeI7JJ1RnWS+aJG70KrYD6TPm71v11tHqNofOoUZJb1saDji4wzlkvUUXsM5F3UlzZxXgHl2SEucYS0ACezaQTflvOVistgOyzLhk0W3SV9sKPrw2Al1</vt:lpwstr>
  </property>
  <property fmtid="{D5CDD505-2E9C-101B-9397-08002B2CF9AE}" pid="34" name="x1ye=126">
    <vt:lpwstr>Gz9ScO7zEPg2Ln9MztF7GopMEpNZUtd208DPAef5IHfWxXQSPAtMyaIQ0ckTpdleKlxlt5HmtFqAcg8xVw/QBngDCqGXFKIERS6RgspeTYdaVeiAddGgilZ6BHZUj891P/XrGm9RwSjrcQay02uApk82PxgXmjkFON52DPCv04nAHy0f0x7gwpuMyMnlwOA7zzhhW+ENnbrD2dIJbfk+mYjoDcCeItJeV4PfskASTegz2oxZ/1ZdmxD/E6mZk6L</vt:lpwstr>
  </property>
  <property fmtid="{D5CDD505-2E9C-101B-9397-08002B2CF9AE}" pid="35" name="x1ye=127">
    <vt:lpwstr>X0MsDfQnTqKR+mddUB16POlJyhWfoXahPdUAR9mKL1zircyOEmHV/D6+rkLzAuZ2vIuT4nuvc5j48M8iJjpFq7ubStaY57T5U0GZARa8FtWla9nffr5B7h6Lzli0REB7g7A9nPlKs2ylHn8zKXcSbwXpPncU5KScW9WYdhotRaWD0b0ptODkzBNkXrSqw89GMD8xklzVXCflRAwIdkB9HZhFDRfspljCG5lpCTYiLVRBqRPgq5Jv4Cdm5WC4PNr</vt:lpwstr>
  </property>
  <property fmtid="{D5CDD505-2E9C-101B-9397-08002B2CF9AE}" pid="36" name="x1ye=128">
    <vt:lpwstr>qKQ+dcDvs9/ShDqGWUYCQhcL8ZgHP6Yg8QiNSmI+H9JK6oBzH/AEmrBDb9XtixvBh9AttGsE9qUz09LsoDd+7XO2HzzhbeCTCrWJUDLviZA22ziShjYaR+P56T/qWoB6QoA8m8hjsF3BZ8CrOhqHUIBQigQZRzELFYGtIy2GaYK3yc7URf1I+Fe8jcV+UeSWUSlGzMeBkHf1edDd7MK5/FArzwMKfc/1mmZG54kP5U+ow7y4e3Rh1XNJENBVIZm</vt:lpwstr>
  </property>
  <property fmtid="{D5CDD505-2E9C-101B-9397-08002B2CF9AE}" pid="37" name="x1ye=129">
    <vt:lpwstr>GN9B6KpPY7z/+ir0k945X3nmYWCjvg61h2pPkjJK5+2yTRv4KRwHFZYyeFJg1zv/eBFeyxRP95pr2arA4D16l89PtQ0Rw9Or6eddQngGWUtm9o2fVYW5GpNixirKVN9PeZp6JUtKzTv6dNlMKnJ8Ikr6caiqy/aUQvKJjUjX7CJH5OCpdh4cr93voGqU0KtyyAFY+qB2DDoaQ4ghJxPSlQPrSBWDXMWIuyFYHhR9LgYn9KhOPkywykE7i/SowzL</vt:lpwstr>
  </property>
  <property fmtid="{D5CDD505-2E9C-101B-9397-08002B2CF9AE}" pid="38" name="x1ye=13">
    <vt:lpwstr>Fb4tnfEhZ31kthzW9l6/B/e8EOc+7VVSxbkUR859Stk7XuPLesb5d2dsOdr+mLNNudhL0jEZgOANw5EDAV46+7n49uL0HLfNECWuuUAE3bZKz0+vYXG3Y4I8Iyw3n3AF9mKKyWTUdfKTnM0bXX9r8ndZ9CiUT2kjVaSWVwpfUNpnUjRf3JYnDR4JtG2lW/czvPSysQtXWJ1/FuMoLqZemfhu/qnXBh0x9pospgTu7U9UqK8JFhTGKBn51F8aSif</vt:lpwstr>
  </property>
  <property fmtid="{D5CDD505-2E9C-101B-9397-08002B2CF9AE}" pid="39" name="x1ye=130">
    <vt:lpwstr>hsQtmp22x6fxnO7VEvYORrZo+LdOiJ+33MmOqo8NLo0a4bG5ygSj4SnAWpUjb65wq6wMnjoBiOFmGEdmezwRZ1bYBxHn0gZNnAa+WKr8mD6q6mqIvI22FWa0YjofHB+WEj2DMv3QGcK+TSewcEvioUnQbM6Ie59Af6Y0116kJTHuaZczhDMb7QrRUulZuGvn76kFwyDf5ikU6gaiFQfKiQHZsTFG11rJ8BKPjRpNa544bq7KT5zUkuM7imvZoKy</vt:lpwstr>
  </property>
  <property fmtid="{D5CDD505-2E9C-101B-9397-08002B2CF9AE}" pid="40" name="x1ye=131">
    <vt:lpwstr>RmusNp1d/C+PPwAtsXjqkhzXTUHTS3idDGetGnlZjKY0RRbh8yA37CHMPK6BQzIAOZIdeqPWbzGpec6Wo0OqUC2jdUDYG8I/G2+ugBAI3xs/Ato8vYCtAneQXF/2ZuFbz2mpyw2JJvMiNbat1FXAiUziq+Nd2QHFC8t/JCuiDZnJ8z9KWanDfhoBb5cS95OdWwelTBoXjidxVK8izM9cMWAClm/L9GbyJu2/jy6q+hypio1+ZxvHiixEcoqSA0P</vt:lpwstr>
  </property>
  <property fmtid="{D5CDD505-2E9C-101B-9397-08002B2CF9AE}" pid="41" name="x1ye=132">
    <vt:lpwstr>5e0pyCDetzui9Z0Wl66pvwGPIgCW3Btx3YhHqCuuITf3vdaiu9dKXKwzyWgg0xmDUhjcadRPK8lhfsZHcO3oY5xNEfaE7ka/DushwX1Lawh7X9o+Rc50SZQ+YSJIwv/bJK34p/wWwbwsYn1Ul3IshAaB8DW3jFR4k3pyzBecl+KRJvalGUuXoRks80wXZFAJ6dGjbdnrC5PJFfsFV1idIEcwGyexFeAXLcF5AFZuOALiwozlWMpQ8JaysBwwOTS</vt:lpwstr>
  </property>
  <property fmtid="{D5CDD505-2E9C-101B-9397-08002B2CF9AE}" pid="42" name="x1ye=133">
    <vt:lpwstr>qBgq5ybsrPQu5htPrgU3Ihu3aD74O363192/KreuhKpz8UqrYSbODGlJTb0VINgJlK/yXV5QOqiy3SkyYmCOpZCzBaJPCrb+OnC2k02NPbZnVZ+mNc617hKap7zGwQOCAugof3y/SlO0mrFdisnJEFnev5PTwLGjfhQFiaSNyhRqDKEc+LuixMR/ifuOlfKMt4YDaaw9uokP7kqSwuOWRGs6olL40MgP/ODqLREehIIouiAHBYYi7OzPcXRJYff</vt:lpwstr>
  </property>
  <property fmtid="{D5CDD505-2E9C-101B-9397-08002B2CF9AE}" pid="43" name="x1ye=134">
    <vt:lpwstr>N7HuNRdeucYC7n55/EKe987YGGxJtl8yO0KiqdlFXHwYUm0+xDXIsBuPzl6bFotzQi5y2KJuBQLa45VxfnM8d6hKBPIiYgdtmSn4jYWloe4M1hbaaUU4YfHlaXAitozYJMs1dzkMUUzXtqrvBFIwCV9A4RlIzJ51EIz9P2elgkZXhiyBO3tuqcKTz5Rq/7HPCW0qwFeOCxptxuKG4CczmQ22v0nk25D2bxMMa85Vh3LXuAw7VClf2jnXU8kSLVZ</vt:lpwstr>
  </property>
  <property fmtid="{D5CDD505-2E9C-101B-9397-08002B2CF9AE}" pid="44" name="x1ye=135">
    <vt:lpwstr>b9IfhtwGnB4GYMiIdKgw8GoBIvRQCA+LtT00kxw4bP8K5fGrzZBarnw+cgw4a3MaqJ30bMl3W3W02HvLK9M5cMsz+dHNBFtOqfgFOCvvfZyjRTgG0O3QZkoE+E8ow+rmLuUZlmIqDEoJhAwCKppb3QQRLJE3BkAwrojU26zF6FHVaDVS32OssrUpL0+ZqIHcYGFnQStAK+6ldAe1H0gBkat+hmGabmaoH2Bj7KY4eYTiPKPom1EO15QiHqim4ym</vt:lpwstr>
  </property>
  <property fmtid="{D5CDD505-2E9C-101B-9397-08002B2CF9AE}" pid="45" name="x1ye=136">
    <vt:lpwstr>L4MvgC3emoxH6w3RvONGTwTU87qa3fPGzaezySrv6J70ejd38E9yC3yFy+wuvvC21hoZLpqMfL/nZ0R95BtdZaZ33f6LjK2hichB2BqlK5z6KluxrvSNqH0UaKxjGgvGzmF45LKIbTFxbTH+G3oq/Fklo8hxC6c8TQYuvqottW+gcc910t4RSX6+MaAJx2xMLFN74OcQNEhtq9eHcPUZqc7mDuS8fo2XV0AYMei35oUcz+U52OfIDAZwGBIozVl</vt:lpwstr>
  </property>
  <property fmtid="{D5CDD505-2E9C-101B-9397-08002B2CF9AE}" pid="46" name="x1ye=137">
    <vt:lpwstr>sIq5uSjYyjWu+khHW/sVvHtYBcqNHY9aOkoGgZl7s6hdaSGELT4GK7tyEFdLGktnWfZ8TzJXDvVZoEHyjwo4+NoPfd8h9YuEDfwmtMFiVO0hUe3NUT6ORZ2LAeCVD47cyQPGPC+p4C5tr6I4z04HHoJMGGcHZjlYWEKJO5ZFvNAHsWoxbjso+VcywGX55H/ulVM1glCZ/lgnd1dhQAbI9wdajckCsPw0BtN1Xm3zEnOlqvONgXGWC1233aLUiqF</vt:lpwstr>
  </property>
  <property fmtid="{D5CDD505-2E9C-101B-9397-08002B2CF9AE}" pid="47" name="x1ye=138">
    <vt:lpwstr>R+sLNh+di/nqFd8qE3/0IbzdVRvYEbZpHfAhIaKufkrEZMz3d3qayqIcFwoDn5AW+wXMO1lO76cVdfWbpPjPjgs+W8XgRy5OzRqKi8PaHMgf3+As4QeaJPotN3R90OS4fOyckFOxgJoV1GP9/JlZ9sbQWJrXst9uqqrv3K8/e9cbiHfkqYMwHLm6p9wi2EUA4j5fuJt7aqKLKS8qgJ8HPCHlpDptFNuF40dQo6TzAF72UV6jqzlb7ghPahNNnUA</vt:lpwstr>
  </property>
  <property fmtid="{D5CDD505-2E9C-101B-9397-08002B2CF9AE}" pid="48" name="x1ye=139">
    <vt:lpwstr>26Yj0Xp92utCE6E4iCCD8Wj3pcjBsU6sV0ImjB6ZX0/+xqgAKge8fDNFMrrY8v4EQEDXpCUqHGuellGeDK/Lh8cM9WilKgxhAKmwZ40o4Unxd5erN8JBh9QY3HtZ1nrRihYAQe7jVv9gDBAqLJ0iARInYINIWP/Tra0GSX7jpsTjwO/1pd9PuAvg/YdfTlY9cUZPV4Tvh/spT3ShOY8lXOZlxXFp2ay3rjoPMl1enNkdbkvyzAshGltQ014iDAI</vt:lpwstr>
  </property>
  <property fmtid="{D5CDD505-2E9C-101B-9397-08002B2CF9AE}" pid="49" name="x1ye=14">
    <vt:lpwstr>xNGJ9N01ZjBiGJtMfL8hP1jPcWSY3PkbZSPLSdEbqm8EMVS0jN4xu8AJRudDDEYWNH9iRfhHyJ4mIxPYliGDX0g4ljQrN/O+ow7Z/Dd9zwkwGbCWmrmxl0NzpgM4SWwLddpGB6feikyybYJIMZm9UYZWlpMTrfJfT2WBNZMVTiVs9KNLhy5YiWnFRceRZwtLxM043nQYzZ/jkaePXbu158YS3U36+eLVhyp78fedduVWmKcwBYEfUSuECBPCZB0</vt:lpwstr>
  </property>
  <property fmtid="{D5CDD505-2E9C-101B-9397-08002B2CF9AE}" pid="50" name="x1ye=140">
    <vt:lpwstr>4fYTFEFhkr9UHB3k27uMUZY5MRSLl+8RGJCr7Xqx93vRBdS49tukScyOxiIIcYG9inmBLxkVufACbNotIfzL4qn/ekGyLOTv51cJnZ+EWdQMz2bECi81UJNWM62G3h34vSYH9NtN6yfpNBaiai8dzJaQNuobkw0+SLeaHHGKMkr6iD+0JxckQoiwED0OpLB6qxIbAU8M5kc+H/7ny7+IKYfFPSXRoMRbITXUO0PUA345rH38wCswOMgxlHCQHRY</vt:lpwstr>
  </property>
  <property fmtid="{D5CDD505-2E9C-101B-9397-08002B2CF9AE}" pid="51" name="x1ye=141">
    <vt:lpwstr>XW7Bs9WN4rBlfX7Ts7f0Lh7DgsDTFU+cp6NK2KI/Pylg4teUw3BDQyfH2wwc2+T4+/+uoAmkaay7fot9/Mi0rgBPqIWAc45IsBOlUvcNkT8uKx4Ex+wJW1toWq3QRcZSOWS2hxh3V96rRXfChwT6t3gbk4dcCknhDgoge0wyuxtf8CEpIMmDjyoPx102rntVo1M/tzoGsI6UuCHtaYboLhD+YBidfjt0N5+3kTskVBsRLBDshTCPVpVQ6+1xzAH</vt:lpwstr>
  </property>
  <property fmtid="{D5CDD505-2E9C-101B-9397-08002B2CF9AE}" pid="52" name="x1ye=142">
    <vt:lpwstr>nI6DlNzSvrNHM9enA4d2dLH8/EE7QTukw3wVnNTb/jkOl835wWFi4eYfeixIZOm6Ctljcmb+6ErwYe+sUQgzqTTAOWjNzvOlV+43DfKZpNz7E+XLXR8MklpCDpvcz4ghXW/rRz6yu7zWVuNiSlTlTeqz8ZuqyGZdvrPVIMN10dEKcqjWqEUumwiUoAjsTjt0gzFFxcvy+dpKpggZ8YgP2paqXGPfUHIocyJRoihF+K/WnRNYUJdRktt2NibxO+n</vt:lpwstr>
  </property>
  <property fmtid="{D5CDD505-2E9C-101B-9397-08002B2CF9AE}" pid="53" name="x1ye=143">
    <vt:lpwstr>P7W9m5OJ+0PyM2fpqKNnlN66eHkMazhH70oVti8U3LHqIk2y/mQktAz1Ez1dN3t3a10Razpveo2JfYd3ZvJ33HFMEbgtG7c1e8kn6ufGl1+NAki2JoGw5RdpVA3dAjRp7F0Cz+GtUvkNO1pX7IitjZEo3J1cwhglIHwgbDLpMq3ygCwc0+mvYVSxV2Ovfp2zRzFF8o/rFgq/hyB6vjDyMAYlx+bfmRf2aNl+UKJlFvqinzoaK5CQ43M9HdmyGVF</vt:lpwstr>
  </property>
  <property fmtid="{D5CDD505-2E9C-101B-9397-08002B2CF9AE}" pid="54" name="x1ye=144">
    <vt:lpwstr>dFvV6g1T8OD/4HRPvmv8sPw44vOPKTa+F6WxQtlyoFLmV6Q2Taz6eI0dkFVwN9EffrE2zuRqJ2QP267uim6lnHd/I6JzvbO/QN/Pqu7XZgUlHP1s96YpREQxO2pE2i4xURW7RBKuhRcCYb5L+6cKJGl1xevX5vSWvLCeITt0sJ9tZXOh+da1mxrN6nMJ0BJ2QOSiNvvTfoLI34XNOY76gAbsCPIyvDlYln79/CgkBZnwdFpvG93rUuB3WhQFsPO</vt:lpwstr>
  </property>
  <property fmtid="{D5CDD505-2E9C-101B-9397-08002B2CF9AE}" pid="55" name="x1ye=145">
    <vt:lpwstr>rpZ09e8CAKSxO11st/RhQb5xNF9S93DuauALdHyqTXwn9KlpT+tgCOdMhBiIBgzKAovs4bcitwMTYoVDUcFvGF/pm9NAufMV2W//dfw9Tn2iNEG3DSxrVJ9Z8W/axFgWIhrRaDmjz3XDaIZy1h07GzFaU4yv1CNJMCuzobM0LhJX1Qs31KAw+KjAteBozl8CV8ZBpkXNYQjkELVKDGE/OnEofAtCMbSIjwmccoHE/NFyfDBv2cFz6s0RNmg7YwW</vt:lpwstr>
  </property>
  <property fmtid="{D5CDD505-2E9C-101B-9397-08002B2CF9AE}" pid="56" name="x1ye=146">
    <vt:lpwstr>QMpSNfET1aYuY+uDeQ7qJh8NaUc/lZ0dO+PqueyLa9DAxSD/LRv7HTCZF2n84osUBFVzVYes22aDxNpwia7inXGVdb33YdfNq7ezufUDRsOmif044a8V3Wrno+GZc1CX+X6aDQJE3hKGDQ3dzuQoIsMvvwyrrptjvelk8nIY5rCE+9pGvKZFC0/Hz3uBcghT+dU4kVlL5fEGnPedJELUB/VDklT2SJoSeYDNbhMhSNDIU0im7sktSZcCxhgoT9y</vt:lpwstr>
  </property>
  <property fmtid="{D5CDD505-2E9C-101B-9397-08002B2CF9AE}" pid="57" name="x1ye=147">
    <vt:lpwstr>NSb8pYos/Xeeo6MpBgapJ+STrMp6iq/phJ4dBqbd6g5A0M1kjmcFNCvtd7QYQFEZAy0JqP7ezlSh0HlrDQwT6aOQ9Qk4uz6JBmVeoOxidt1904/jl00tnN20Y0NcK1YOFvNpXQtEvhe/Js+eSa06MeHUbVFgxflMU4YMH+NhqHP+CpJP4obQApbpaxtrBDIlT/ouWFL79zPBt4ZKCsElhIqbX+WC9kS6awP39ROuysLdLLrGre4huAasCCEztsC</vt:lpwstr>
  </property>
  <property fmtid="{D5CDD505-2E9C-101B-9397-08002B2CF9AE}" pid="58" name="x1ye=148">
    <vt:lpwstr>s6wyTmu9H6JpnzfdpqDPftk+irUmorot/13EHlr6QzDfwk/FFgolAUkxyWuL4tGBgw1dl8fjN9lM+O804S+Jz+KtcuzH6o08YCzzS/kJ+gnu2xwMpyT37tubx96a05n+FOiMpoZVQwoOY1VnSAXASAWigmLluyUtof0KW1nShx6EwDHWRAt9qJ+24zuwZu9uvkWiAnhSuj2GH5TQevAoEGEBtWI6Fo6GfT7EWrKP4kUWP98Qw8jWR1wO7Qv7QQB</vt:lpwstr>
  </property>
  <property fmtid="{D5CDD505-2E9C-101B-9397-08002B2CF9AE}" pid="59" name="x1ye=149">
    <vt:lpwstr>da+/bJjLjfCZttk+jaUcoK+nURKUMABh8Ye6Kb2nrxB2Y3SMp4NX/VbY9C7nK+1qC7CAhzjcbvBbLUf7M9+W4X/Id1vf3XJzLqoxoWEBK200uIV9SI3NgtRkqHvAKN9kgd0UjRHvPcXmJP1fFhZDpXMnyMwfchsO5yzOhxRBGzgYDRhi2qKxuJRUG4oC1fOwqJ0/CzfW188Wf1BROMSPSLu9fEms2HZkT4tPB1ccjE7an8EJw91OjkITN5zZk02</vt:lpwstr>
  </property>
  <property fmtid="{D5CDD505-2E9C-101B-9397-08002B2CF9AE}" pid="60" name="x1ye=15">
    <vt:lpwstr>Dkpe69fPJCFmGvB4pJvdfvbxm7iGVbjqwyqKf5fDhKWRChGkVwAGgda0dKnVPt9Gu75o3jbk9S9fQVnlN6xS9LLLcV+gOYOr9AGF3S+fZtA7GDrZOjpWzMEk8Xm74j/z3vH92wVjGULAvrPnSbPmyNeD4To+R2iUBAXmFggqyR/dIHxX+jRj5UwQGgEW4ZJiwt6QfNXgVOSnJbRyn8BPa+kuv9Q6rJ28yRkxs6pUqdyGebwPZekjSOuza0WYkXz</vt:lpwstr>
  </property>
  <property fmtid="{D5CDD505-2E9C-101B-9397-08002B2CF9AE}" pid="61" name="x1ye=150">
    <vt:lpwstr>ljR3CJWi4pd/8mZNIzVlIF83tkp8krWAkFeQjsMHuozcyfLtlpKsk0VuKOf0Q0kGuILMLS8YPIDUr2BFAAQvzugVByw36zIMxnumtY+fLwAcTABDNQV/QiP1gByIaRCNs/1h3kGpF08oICmf00n/YXxoDr7NKZxNzyQ8UGhJqlPdxt5PxIWO2Mvwu4OtxTdlHxpMeKPkdbZZ4fGEvD3LhRDtscmeQMMf6mr1DY2Mh1O9nh9bCBg3yfHFDvZQPiz</vt:lpwstr>
  </property>
  <property fmtid="{D5CDD505-2E9C-101B-9397-08002B2CF9AE}" pid="62" name="x1ye=151">
    <vt:lpwstr>WW7LcZJy0xHFzEH+RiCV8/4t3A321kFKEB9vis70mKatjrAVW9gGjPEnSw1jXZAijKO5Q2BYBwAs+ya9chBkgcJs+ByGaaiE3XtZQq2U393UwBpqdotE5zSsrB17J7ZeuL2E9GXEs8eKTfH5/PNkTooq4Y9iYhTWZ6IJJ71eclRXnPg7smlD+aO7+sg5DXgwF8NWhSTeIjlqq8nvsNjRXKf9WT608JQtyhjufE2JPZjoH9NfFW4Wah1doUYL8wy</vt:lpwstr>
  </property>
  <property fmtid="{D5CDD505-2E9C-101B-9397-08002B2CF9AE}" pid="63" name="x1ye=152">
    <vt:lpwstr>2CuJINqLxthoSe7d6DLOvQFTtDLeiMDddLmnaIbrJMZtH3pcMd8YgJKqJOtfvAFqYdTUuOyXMMzCg2UCz5Jb/iGzbJ3swEs9h8J+6FCUfUtfd1ejwvfnzG5sY+RXh6Xc1aJpLMUH40x9bh7W/37hpzG4rHGlS4747ksOWXGVcP99+LdgRUDyIXcOzbbNQ+dGnWvHz6rJxh6dHxNohGTSIhIwDJ5/hIBqq3GFjnqwVlyXg7bP0CFnNs6+PZf07n3</vt:lpwstr>
  </property>
  <property fmtid="{D5CDD505-2E9C-101B-9397-08002B2CF9AE}" pid="64" name="x1ye=153">
    <vt:lpwstr>5VmF3eZS4qb7dAw+b935q0KG69wPqUnWRpIPkeLLEPP09pzmvkp9q8Pl+9xTcGuidRyTb7p17uPDZ60sYVIQiP1Hh1quQHlQW8Jd5FKlIJBBEvTMq09HsVqXu7/DAouvRlwGpX8nnq2iONiJuhhlkaxGDsH6lOzYgHeXjyYc9tr0p3JEkc2SIcOPvnAYL6VOqOTUiYY3U0vCH2YC6rGcS1qEXSHkivHMdB3VVWJDTNxBb1YYqWoWiSHvxpHamhk</vt:lpwstr>
  </property>
  <property fmtid="{D5CDD505-2E9C-101B-9397-08002B2CF9AE}" pid="65" name="x1ye=154">
    <vt:lpwstr>JbQH3KKU145Z826sTh+Oygd0KbAWgMc0LwK+k8pwA/VE9RCGuuHua+agxIKb3Tr4rHAHkOkZqhLW/qJtofPzGVp5JpbZ7ARqVus2jAl2Mpci7wxapkqQKbZbJXYg28p8kfzUDdpnMaDO90tsSBiNWiiH7IQhnX2+nUYS1o3zXtVK0diSpaCrt0gukbkYz2ab56TvKIKFUHzpjDQNVIy56VHazj9+X31Izne3GQEdzQy8v7BfCDLEwCGiYS+9ADv</vt:lpwstr>
  </property>
  <property fmtid="{D5CDD505-2E9C-101B-9397-08002B2CF9AE}" pid="66" name="x1ye=155">
    <vt:lpwstr>FRQ1q1n5e8mW7+TXU4MaEOa5uTIPiLu3a6099V759ACMvUksJ/6npCDQtKzt5aP8SxGIzeCQ6qTGnPTbKAEH37qvstpfLWXKCOZVyLB7ZR86jWF38P54RR/zFrItjA4QK7+BQvuSuMeTqkY804CeawhRh9yD9J7jKQvLVQpKlDt358EubwWaEvr+0sqzUpE5E7BGQIimKCWGHavstVB2cceiAO1HUIMvv2NBCqr9cWAtXkumxfdRWjrJsV39rzu</vt:lpwstr>
  </property>
  <property fmtid="{D5CDD505-2E9C-101B-9397-08002B2CF9AE}" pid="67" name="x1ye=156">
    <vt:lpwstr>k3T0OwvPeCJyy/LB8nZV2c8As2OOVhkrr8a1hB4GIcZmeo6+SxqC0LrTg/4j+l7ZekrRPm0CwD/E+LjfR0pbuj1UVdr4LnMACk1mKCWRZzKIqbDlxltimLny7gQBH5Oo69sGU/8lwnhw8i/6uHNxKa/LOpegX88m4cAktghCwB/wwORd+Fbll/MCTOPWwGNtJx5Bno2TNAs/HOQna5O0A9dTDddmcloLDmhfVXhD6IPZ0IO7YKLzjoRXp9NqKNF</vt:lpwstr>
  </property>
  <property fmtid="{D5CDD505-2E9C-101B-9397-08002B2CF9AE}" pid="68" name="x1ye=157">
    <vt:lpwstr>a4zjVFnPkH/orN6ADqPL0vkhtI/Ncef3zlU877pA80h8L6OOxVir/79mJKDiDqBGMMuQLGLJoo9yHXqHK5BhT7GnjzS5M87HORADm04dQolthgi2vk3wJP6QOJtvxVRkvEvIuC1vgpjq819DYmWpyQCZJjifS6AOKGRLutOAd9/evy9CB3WPoRRUtT5zywfpt1QNwlJD8pEB5q41HG7V2+Msgmt3q+ozEdy5iFxFW4OEG7viihCvPXtJjmSLXgv</vt:lpwstr>
  </property>
  <property fmtid="{D5CDD505-2E9C-101B-9397-08002B2CF9AE}" pid="69" name="x1ye=158">
    <vt:lpwstr>EJOjWVeLKWbDfikowGo3gg2/mEo/suKfY5NR6nbifH1vppL2nIOyl6xqDKlCG0FhdaJkkJVrj47RxyDoCkGuOBe+TKhHROHfDPRvjqaKUPM3S18gmBbhbaQtF+0f4Axk6874k25gQ6ayzuHsN0lajWjWe3j8Rozlhky6Jgv895sTorNd01TOqyOM9ZJVjzrBP3SIs+Cb3iAsKSwwD4esiMOscmTw5HMdV8xCsDF/bThKjRLljXo+CIk5NMJwpmP</vt:lpwstr>
  </property>
  <property fmtid="{D5CDD505-2E9C-101B-9397-08002B2CF9AE}" pid="70" name="x1ye=159">
    <vt:lpwstr>rmQaI/8G4ZwiKRzWh/TL8WgUQ0NBSPwmT9GwadOYrI6WIVzYOq4u3GcbRwILPzMBILa8CdY6JmE32lKo5+Rx9XZLjJ9sUmf7aGftC1u3FQjnxNMNI4uSYN9w56OzTovsi2l0f6HUrMLquLDkddFXm655z8FJrEaqlnSQeEi3bX5WYZn5CQJyxHuD2p+1SAC/SvV2S9w9H2sBri6omP95R+MZNaKVAdIuVxrZ6ZVwUDQ3ReLLeIDa2GLpo/U/wn+</vt:lpwstr>
  </property>
  <property fmtid="{D5CDD505-2E9C-101B-9397-08002B2CF9AE}" pid="71" name="x1ye=16">
    <vt:lpwstr>RdtYNZcpn8DckBqxTjPVuxksMSyI2gwjPVkCA0OBI5t0qbz7pLI1NUraPAHORliK+dj7/tO30sCvmOi1ox2LmmcRVZgh15CODJlcx+8UEqBL/m+yti0J+R0r6ZSAexuCb6IzXAFKXRvffCjmp5V04hOBMb/vTq2/qyOAqBxrvelzFBQq3oOaoNjv0OCWfC7ZQ1pSxbkEc4/EnpPVaSeH84tC96aeTbeBw/qPHU4t9uX2heTvhIIbbGwG+1Fi1zR</vt:lpwstr>
  </property>
  <property fmtid="{D5CDD505-2E9C-101B-9397-08002B2CF9AE}" pid="72" name="x1ye=160">
    <vt:lpwstr>zQ9Bme+wn71oVv9cCtcGtH/mk1Rz1yeEbUSHqychCrE31kar52tPHQR/bDUb+DFDvTmt5V0bx+NYrkxiyXcF/C80xSRXZCZAA2PatnKurFuz/dgOMHC4cyTO2PE+hcZQmLJFlK9p3poFJPigy2ze2DIOC+bMvho/bItmwVgtYFwJ5mOjsnwVt7mjeJdKecdZeSJhwkJ6LYozuInhdcas+qqTSdK+kjQ8hi+k5JaOofSk7FIE5nBuacxOb79GoVF</vt:lpwstr>
  </property>
  <property fmtid="{D5CDD505-2E9C-101B-9397-08002B2CF9AE}" pid="73" name="x1ye=161">
    <vt:lpwstr>+nde2Ic49Vg4SVX5ARLHv1dvS1fNva/CXJVK4STl7VmhfbBCzGW2iIPo2/WB+8plEgPHzI6cdOuCZmOw8HSlCvk6i+znjh2wEQe/r7zPlCp+IeXtOmFIQcDOQRGwhixTo5gI9tTHQy7fkRJSVtOb5PB/n6wDAmsKRyJHDnvOdYH+oUDXvIvVhr8gsu5P08Ps78LE6zGX6AtfZV8fY2nfPlRdbBmq15aMXb5A2ns7nQ9Wv58Bkwlc6QTUvt/8kJ7</vt:lpwstr>
  </property>
  <property fmtid="{D5CDD505-2E9C-101B-9397-08002B2CF9AE}" pid="74" name="x1ye=162">
    <vt:lpwstr>93CMx4aLcJLFl6UoVw8YeQgDvzEZZazBgRmASUvtuzO3kZPD64CIYTsOR8uLpE30j6AEmaNl267I0AV0QTPp4XLS8PCghU2abrLPhbG5AeYJVjTNPJn5QMYPve2rDrFCquXs2NjoEdVlFZi1WPlxZ/Rv0qC6Wj1wrQtqKadCOYTj86oakEQq8gg0S2bGeKu/LDnvozFld4SFjW4yEJJNpMH8MQsy+Y6+O61uZaurvc9lc/ieT6cjrLdvldXyQg5</vt:lpwstr>
  </property>
  <property fmtid="{D5CDD505-2E9C-101B-9397-08002B2CF9AE}" pid="75" name="x1ye=163">
    <vt:lpwstr>ajWNoThyGn2O9Oi75DVQV0/9dHOD/6RsYEHYJVYioQTQ4q+NfpLSTvUb8Cj1xTzTtdmKgQEmezC25B4IWki/Mygt0xIruFAsW6twZsz8MOWqTvWpEHa65akb2ngL/L1PqwDwYGRANanNNJ/2mwyajpdrBDnNR3Rg9N44X97Zl2L5f2DlQZzNgjM8jMmfM0JrZrl80M2KH+3SfUk5USL2lw/gpORo/WdER196nrnoDbWry1uAF/A6W42JMpDQ9BI</vt:lpwstr>
  </property>
  <property fmtid="{D5CDD505-2E9C-101B-9397-08002B2CF9AE}" pid="76" name="x1ye=164">
    <vt:lpwstr>yi5ia3oTzZvHtq64ppxfcpL+HkZgjRb1E6Shp9xgsZ69GpBmRr+ygKsCfiRLRC5zwV56I+DYmAONONNIt2XucdWi+pLzbtBkHcTNAKk83bsxKSKVDt27Lam+InCm8BVRUjck6FNrAU/YBXadw1c5YUjdh+rbrWZ+s97v8VUhwF6UD6ms4cbX9dikmrwhzuVdd9jsqz6PI5yuReDckZpURkmKAQp+DG1RHA4i4RY2r3SoLizpzyGy29+SX9gXbiV</vt:lpwstr>
  </property>
  <property fmtid="{D5CDD505-2E9C-101B-9397-08002B2CF9AE}" pid="77" name="x1ye=165">
    <vt:lpwstr>00+48hZS1s9ReF4bPiYz9KOPmUaLyno6yRUhnjkDasfC4hE0gpjFmBHq3V+i3MYXxHGOppTcl0qVIfnEihX9MckFf8OcNubBN6OV/dOxP70zoFtuv5sSp0TGyaaRUlN7Cj8d46tE3nRZwQi4/UokTIPm4Ox8ylCxyRjoSMD36XbjUs1nQm6lxqjL5iD2p3IwDX+bWsI+hgoDUi+zoU1Cc36FnbnVLrK7NihiBfIxl3gRwNGUYTVdZ6g2O6tM4Iz</vt:lpwstr>
  </property>
  <property fmtid="{D5CDD505-2E9C-101B-9397-08002B2CF9AE}" pid="78" name="x1ye=166">
    <vt:lpwstr>O1gCfwzRE2/BIu1UQSED/fnFjlzaXHQQEJqK35g9K5PCaJsT/Fy1N43QfDwBr4jvBABWBqw0Zj8sDRMBEj7rn7o0MBzeSjlN3FJJQMy/e0L0ExvvdJzm/4je9E4p7ENL7KYzzNLzawuYH5E2tMaLUqd9ldLn6mhU9Hsswymn1TkujXg86HxqID3Mpaccdm3xPjsBFKTopDNb0m14QcNo63NfnBqSCAhuZAvTcNXShz8suLL+E80fDVrlN1k+kq6</vt:lpwstr>
  </property>
  <property fmtid="{D5CDD505-2E9C-101B-9397-08002B2CF9AE}" pid="79" name="x1ye=167">
    <vt:lpwstr>lou80Kf+/ADGM3t+E6Jh8PFGTMt6eOGLfoCnyeZKzYL8jU0hKcvIUztlkoX9DSsrCZnGOP8WSUHDl4xoSlwORFHkAvz7YZvETPdTPUwKcXiqa+Vuu6TbX4lfYKWDOrVsiTO70IqtDD9IF2DMEr1iVP6wA3Z/n6ckPjG/h1demneADbBJIs37zvwN5CwqqZWN6ddbfgubDqboIYrdg6sI9aotwlhaGqZkiACZAj5mB++QWJrh8UyhIrarFeIl1L4</vt:lpwstr>
  </property>
  <property fmtid="{D5CDD505-2E9C-101B-9397-08002B2CF9AE}" pid="80" name="x1ye=168">
    <vt:lpwstr>YCDd2VpmRV3y4pdgPyb761avkNMH0qxU0ommGPKFOQpCNCxgZtTSY83oFDhhYs03rhirx4QmniVFhJ/RNC5VRwiT+4XQ0aZUZTU1ppusaeYaeV+LeOafHPvo2y1IvMX0PlmGQIxvbPEu7K9MUj7LvL5A/DTjKCxB7F+w2wmn0lXofAy6EVHgmScemKnTr1RIXeNrP9z2Gat8/wEfoNSfz98pEz+I0np6Kd+cGU3LVJnqYTHCk/MqIW1ywIJUXEc</vt:lpwstr>
  </property>
  <property fmtid="{D5CDD505-2E9C-101B-9397-08002B2CF9AE}" pid="81" name="x1ye=169">
    <vt:lpwstr>lW5rr9efGQr220q7+HO2mVbwNX41VZIHe/tpyG+Kv1VJUmpRKDGmw6cKg9PK1OzQEfGC86ExdkxXQF3AmN/45TWsZjUAbfTY130ZPfxsGm5/MCRiTOfv6KvADpn6x62/2W51ejtYB1xjKHNCCG/OnhUXSUt/wZILhk7220g/7nfqDJVKM19FhS8Naq8Krili9ygbmrwObb+6opnK4VjsHFSz64MwLcA8m4f1Is1uZBNq2mcbncZS5xIjGjwCkeb</vt:lpwstr>
  </property>
  <property fmtid="{D5CDD505-2E9C-101B-9397-08002B2CF9AE}" pid="82" name="x1ye=17">
    <vt:lpwstr>UZEsXz1gq5XplJd0lal3fMYegBmq1yyofj2n0n+OU4x+KfQ+mBXoNadx0gjNrMOYXJUJyDHBNxVUp/021eKx/PwLlGwDFtkET1y7HUePv0a6OZRDCMLJbrTfzM4VCOghlwYKdQrpn6wvoVHsNND6JbLZfVgvCJfekDUMKNElVRdloenlIaAgGDuWPJEsDukyxnA7rDzp5/CDHZE2R/YINgxXqdsERpA0DifUTPUeogKp9d60E/WFBvo6pWrN2qg</vt:lpwstr>
  </property>
  <property fmtid="{D5CDD505-2E9C-101B-9397-08002B2CF9AE}" pid="83" name="x1ye=170">
    <vt:lpwstr>9NXgT+GAHw4S5c44TO4Xt/GBPd5zmJRmI2s43DqCSixgkrQ52NbqRzMTBNb02uoO9mOFxo8X/H+r2XCtfKzvIlXl76G077dCAGLONfVWFc67KT/eF5fmYjJkiZWuv4fKsbB8q4pANf9xc57ITwy/utUWVAigJy2Cpna3YkW4OzudpgJ30l3+jEBP14/fyMCnwdeFdfky+rzMmAutbB0utd+pM+c7JBZEYRgqzp2DTAwm/NbQX9MOvhlUXLfLJqo</vt:lpwstr>
  </property>
  <property fmtid="{D5CDD505-2E9C-101B-9397-08002B2CF9AE}" pid="84" name="x1ye=171">
    <vt:lpwstr>Lh3QORUza33iAUFprM4OiFrr3TMJ5yBNB3A6AbOVpuh20hoc+xlbmZrX5fTgnYtOOkKeg4mgh2hS7DnSCX1DFdNxFkK6FEjgBveYWpGV7ztBc0iyUUsm5+rFWgFIXTVRODx21y+8JFk88NyOVPXhp+OvQF9wsU24TIBm6vhHI2ItMkP56usqmeoGjL98zAy0s3JkLYFvn2oErSFGw5qYpbjDfDXTLkL+G3znWCh9ZDpb3E6Wgk0yXJ6hN7dUKii</vt:lpwstr>
  </property>
  <property fmtid="{D5CDD505-2E9C-101B-9397-08002B2CF9AE}" pid="85" name="x1ye=172">
    <vt:lpwstr>bkF++RiO8JKZR7cyXmkVpy5gUASnJaGbH/87Cl4vxTziURWyd9a+BU7qLWcK9c6B8P5uUIQbbfDA0aLSf1PUVbNux9Ic3NzTSoNi5apEz8MfFoza3hdrj7HKszA987NQ7LzHhSN7rOXPUQHlEVlTyt6gTq2hnSpqX3u//d3Vb6grG2x7GmGwaYfnNAKnw83vt/UmGSzKya0TK4LGmmfQkIlflzqti8muJwVVvOq/sqFwGuo5WdqqYZQ2lkTxl6o</vt:lpwstr>
  </property>
  <property fmtid="{D5CDD505-2E9C-101B-9397-08002B2CF9AE}" pid="86" name="x1ye=173">
    <vt:lpwstr>x9FYHKwmE9sfbrfO5iAdKhbPb8ASaj+CD3RNn8Ysx4z7qgGF12b46yfBuoHSbCukwLRXmXS/BfJjfjSWqZfmlEGZNn5STkcH1JnXRjnsSJCduCGuZn9Qwv3Xoq9ViwI+m/UNVvrtshg9/RoTbmDlZjpyyLakuKgbrxvbcrSMwIWL2SQxJ38nqJ/IFML1VT9v3vw5ldvR0eGd/Dv7LlGcs09hvpscnLXz3stCnA2bN6zLuc+BVIueaQZAPmDPcYV</vt:lpwstr>
  </property>
  <property fmtid="{D5CDD505-2E9C-101B-9397-08002B2CF9AE}" pid="87" name="x1ye=174">
    <vt:lpwstr>uq0oMr+rqkBjrFD3WlFa4UluWMhuFI208GRkcy5UHnrOp0CZd8i2LYFMPlHha2bhy0GoQ+ilKYRB+QwhFwNEiQYDYt420HGNmcUGCjX/eDv2vOavvuxJ8fqPp7cowSnsTeYTSnbP9acZhpaj1TDo06yCtQa7vZQMUiU4HksZgm98v2ffpCatiCLHARHKnhZseZ2K6HzCAnSIiUw4WX624f+EV0wTgK6xVyMWPpHyv2gB9ywAWjLe8AHFatLR/fC</vt:lpwstr>
  </property>
  <property fmtid="{D5CDD505-2E9C-101B-9397-08002B2CF9AE}" pid="88" name="x1ye=175">
    <vt:lpwstr>dJIraU4Zuvwq/IyYuiMo3WfMtzg6/5BoiE6MnYcvHe8wXP13U7nRIdWvFfJwsyszkzrOl39vBYR0/NF2e9AYL9c5X+1e/upUglX1PddwTMJTXhGBLL6lGXPGvyQAHY60kTklwaeToNUn77yvc7Vu6nDWZA7IzwFrOyPbTfMhoWuv/s274joS6s9xnmMf9nnQZ0SQIMjXmMSa1GS6Ix9rOUU6qC95uRiccd47eYhRcq4qL7Gd6/DzO0M/MFX1CLm</vt:lpwstr>
  </property>
  <property fmtid="{D5CDD505-2E9C-101B-9397-08002B2CF9AE}" pid="89" name="x1ye=176">
    <vt:lpwstr>rmWtflz21H7fhEClbnGviXPfiu3TB3Cp0kLe8RZaDNsRwWdRUy7ELE39TvKjYWN4BDzH7ha+Ii2VKQTtqqvhWRjtlrNPDnIRbLTpH6b4XSRVn5i5aLPP7oygwj094h5SktKOa31pfpocY+D7eApc+PYkSuNmbMfl8kd6cj8tNiaY7cUkkHKnLPZq9tN7fivsu/ptJRvCR7PYdwNKCQelErP9fVpFMvkKZDD5t/d6DwlDfWzs/FtTFUz33H0pumg</vt:lpwstr>
  </property>
  <property fmtid="{D5CDD505-2E9C-101B-9397-08002B2CF9AE}" pid="90" name="x1ye=177">
    <vt:lpwstr>s1dMqya5PVlugKPdO2NIUGRM+YoYs9PWMFu0KSWKzyg9pDjQu5CUFqm5M/QNrhcWt6waYrZKbQ7CDYo26Infsf2+nar0DDQB7JpKCozocVYwkk9+rdShGXU/O7/ye4BK9gsLYcGDhXFij7uKPcDjd+/2biKq4txdw6/Puh6hdgO2J5EoO8UGBqetJ+WcZdpTdxkz2CEYnBTONUkUCADRyZpzkHmttUaLZ8iwlfi+t6BlrX7zjTg9xNhngGjk0lu</vt:lpwstr>
  </property>
  <property fmtid="{D5CDD505-2E9C-101B-9397-08002B2CF9AE}" pid="91" name="x1ye=178">
    <vt:lpwstr>tjl0/9psT6afMg2skfkN9vo/R34s+C6akFg1wleR4jbIhA0RkfoKspqdHJ9FNCNyRl0IGIlwQmTQZnXFfV6QvmCKdiYRYlLYb83lQdfh+cHhJdVLDJiRgEYjZwW5lpcTT0c7ce6Yz0MxMODFM9moVp2+VsLkQzKuqUCihsmNpYAskMRkn3XDvIE0uGmAZ9oqcDOrB3btFjszFjkH93JQg7Oz6d4SZJwf9R5jq3eeZaaUNjF+WFg1/Pfv4brUQaS</vt:lpwstr>
  </property>
  <property fmtid="{D5CDD505-2E9C-101B-9397-08002B2CF9AE}" pid="92" name="x1ye=179">
    <vt:lpwstr>cCGpsTNvWP60WQmMNWnwLxaghGehnuVAuvGDRVYLL5cRZ1YrqgAru4O0y8VS176ZQ74RJeNSbxuR08zsnqxrhs1pkgdi+Nc8IHQNim/kQh8EWGZoob/6hv/XEnl/z6i6EkE5NRVv+PapE1AyG1ogCNXzhHvBFT245B74RhJ4jELERTlD4ypi514xFfMS3BK/57nZBm1iyZSWW93i/bvpH2+cazAyZHrRGLDfDuLnBpcORgEQK079lM4xgnBk2pA</vt:lpwstr>
  </property>
  <property fmtid="{D5CDD505-2E9C-101B-9397-08002B2CF9AE}" pid="93" name="x1ye=18">
    <vt:lpwstr>/5rY+HCldvdEY9aJlQN8fnIl26WGBgK9OA+S4QEVp3pUuDUiuntJt4GN7Zn82vHE024pCB+zGKbJKOV7y80cbE69ngSQ3KEQoygNb+yUlWVXcpwRo2vod1KvcZjr84DAF8rSyq63MYZucO0kIyfQ6Yxk4XWgURUFuyuFCs9nEjY7imWg2siQwJuKzhnGyL9y2PrOQ55DsEtf748aszQvFASN6j5nvsSK7Ca1ZuD/v0wnqgh+Is7q9H+/QybyQZp</vt:lpwstr>
  </property>
  <property fmtid="{D5CDD505-2E9C-101B-9397-08002B2CF9AE}" pid="94" name="x1ye=180">
    <vt:lpwstr>dB6NdL0831BpPuGQtRSUo7IY6rAZFSZLB27yQUbHjCbX5chf+3I5yQE5qCiIAnMwJSb5lWXmLTPzMlA8uPyu5eJGJUq+Lnq6+U3/yhuhYqi3KqesqyxQAzS7b+QWT8ziGWaRjxy1hQ449Gl/TFGG46bXDtuOGzK00d3wtWsPfu4N6c7Yfn380SAyrW5iAni/f2pSYCNP1QnMKlBopBszATEnrdLDMpJK4OZ+DXFCieO+v9C4OV1UxPvcB5QFEyn</vt:lpwstr>
  </property>
  <property fmtid="{D5CDD505-2E9C-101B-9397-08002B2CF9AE}" pid="95" name="x1ye=181">
    <vt:lpwstr>jAGDNaa5DxlSp12avSBwvjKsNmoEsQgYHB7gswfynzHGgANxPpCAD0VJWBrvl23rSeIXk5xbYjprE5hvmv/0jllR2XiN5SeOByGtI7Ug4IFzfBcz8vJ9EBP1tCPYhm7+aHmmqaTXILQm/ECEQTIa8zoeTpGCi24QeB5OccxC1ZI20a4XVIX9st7qGPoiBQXuFK4HYGokdcjhrit/fRWc9/EebCeWMlM0rw6W/ZchW04WYXhyoJSNzkSG4qe8xmG</vt:lpwstr>
  </property>
  <property fmtid="{D5CDD505-2E9C-101B-9397-08002B2CF9AE}" pid="96" name="x1ye=182">
    <vt:lpwstr>dQ+Db8f/jzr3SgAGuS7ySIQTpKouFYsE267rIOVrVU8y9s25cLAU9IAP5jBVnfCPl3sQTzJOocxq79TNlFyeg8ww2SZWbbnQlEikbcy+16RTetscO5Mpqt7SJnzUrUj8GwMXeJcvRppk34/UTbo1Oz+CxjuKKC2INmf0hmnRfV6QOSd1bcxwkjJit7lsbZ4itR67wEEMl+U1XSgLMUnJ7+PBnVhCf2CKmRv0UCpS4cuW6Zs7wF8F8Iv6+kiWTYg</vt:lpwstr>
  </property>
  <property fmtid="{D5CDD505-2E9C-101B-9397-08002B2CF9AE}" pid="97" name="x1ye=183">
    <vt:lpwstr>p+uzm1jB8tJi5fgWoycOTzBynfXs8Opj/nO9SAwilVVcxuqRWZhir9nZNVwKVBkhtshDE4rhSYT8bnCn7ivdjDGWuNIHxMo3SS65T1eIwm70SMBNMzvU2r2blatddGABZR4VoFnpXrgzYtp8t6qmWKr6hduJ9XUbopaqMm8ShbwtT1+KPtnnAeBmXfqBOQYxmGPN+qPUdvPRpTxzeAjYC5Yrt0bwqcxA6WAuxgit9yPo/HiUCIcT/ON+gxTQ4WB</vt:lpwstr>
  </property>
  <property fmtid="{D5CDD505-2E9C-101B-9397-08002B2CF9AE}" pid="98" name="x1ye=184">
    <vt:lpwstr>ANReMdrL1/Dy/O8YkvqaN82ttLwTfWty7+IpGcwbRPXRCOhnZ+WVvfxrt0YQriJUnSgb6LpmvnjafzHa/3UR6IsfoVctYOg8OZK9r+V/ffJ88+xFMuByGt5NUXNtiZDrMVV5AonEC24BXR1W2gziSSDxv79PxbrqSGr05MVvE0vfUYMyNpAR7fDCulXqV5PVwP9MpwarAsxGGxDF7e8oX90EXhWa0Q8k/oxybzCZokjOip/ajxQGUI3I2QF3FEm</vt:lpwstr>
  </property>
  <property fmtid="{D5CDD505-2E9C-101B-9397-08002B2CF9AE}" pid="99" name="x1ye=185">
    <vt:lpwstr>eLVG5VPuMpzcCbIgZtr/3EYmqd08OKkcQmrOaJTlEklZWfqndhpzBB8lljC/xRVF6HUSl3NlogzeObygNxautTeTqnrU+UQ0kw1fKI+uqf9ItW4ucVLBfbqlIemfOLGQvpPBSEPFCCAzHK0Zojl5y0ttCN6l2z+eRy9xGAL8UkKSqrIyvFdPNQd8Z+dUw5e40wS//NN/tOOsyreABshPU7+HolYRJK8ceJZWwNmjM2IWEtfH7ST595nIoRpBGYQ</vt:lpwstr>
  </property>
  <property fmtid="{D5CDD505-2E9C-101B-9397-08002B2CF9AE}" pid="100" name="x1ye=186">
    <vt:lpwstr>tVBi9wVst11GcPYGj1yeXKPPSn75CY+CxHpAgAEla0hMmjIjTybyzA91U3fwDlxRF3L2zpFSoZeGIqwfsg+7X90zilomtpr+6eGp2+81C9yb3HcKXGkZsnleXEfYHEByFaMvGT0wApVziE4ehofIDLs6iKMeNzdB08LBJSQvINAG97Zdxs/N693h4H5nB0dWUt56DtwiTWh4w6nmnIPfm72oa8FwWviu9ggyG12gX1ARW2bRBiL+1A6J85sZSfK</vt:lpwstr>
  </property>
  <property fmtid="{D5CDD505-2E9C-101B-9397-08002B2CF9AE}" pid="101" name="x1ye=187">
    <vt:lpwstr>sQ5dtfxgdQEzvVcyQnbG5/NJassUJQEunXhr3kBa0j6ZokMESJqbE+K6yvNccJUiE1jBVe8wwPFVM1qZuyx1M36Ot9KDyc7ZeytvWSdQHAxVEGunNP9R+UdQngmIWpv/PquDDoLQTvO6tFC8tjP2v+AJBNFpXqLGIIx0i+UDZJJ3TmXCfZvl7pW7R2MKP93xKOn7+CcEq7cEAnXnquyvcKuUsNxCf86s07SOgE0nJjHBvJRunYGqUz9vpt2K1Sp</vt:lpwstr>
  </property>
  <property fmtid="{D5CDD505-2E9C-101B-9397-08002B2CF9AE}" pid="102" name="x1ye=188">
    <vt:lpwstr>RNgGx+Dz6YtBfMHQl6OZoc4s4NjkQZ5TvsXfT8mWj6CEt5tLr4B4KjM2cIc5SUMrn+fVg9fvYEe7BmrvLS2CrLQ6+3b7ZSD4dv/sTMpUigJIL5bZm3XZyhuK3GTJiY1S8QlcaUpm3R8sjWcr/NyYXJQOcsPh2he/W54LEc0bIkJsizzki7GU6DOshkUJJz7oMxG83BKD8EAc/XYQDXweiqiEPr0jAAUD2hV7JtTQv6kuLGYaLqkN1+n3jb66oZY</vt:lpwstr>
  </property>
  <property fmtid="{D5CDD505-2E9C-101B-9397-08002B2CF9AE}" pid="103" name="x1ye=189">
    <vt:lpwstr>9KCk5EWjQ/I7s66TYnlkWkigPf+IRgultbUZKDpzHbvdERdgPPUaVrmjWg1q+BcTlcfnG3QfrlM7rV9Isa6B3gmdtJMxR9l3b2QyfDbwoK+T1mWoUUv5xqi9YL/oTpTfEU7b52S3S1EQ5rKDZCBY2YbidVzpieMNA/LuaVBgjenM5ym0fMbINjGs2pSZJPN5HkyRZYaJ0xYuYEUMn4VBnUhtanMrJMfkNgQ98/55WLnFMaLJ+bVruBp52tBt5GB</vt:lpwstr>
  </property>
  <property fmtid="{D5CDD505-2E9C-101B-9397-08002B2CF9AE}" pid="104" name="x1ye=19">
    <vt:lpwstr>Ii9+9ygIf3d4RPenXJQq6A/zLAfrR9hu/Q2UARmO+ZR4q/R80xWdrM+hStrWH2+B+US/YHT3XziejOfKF9/SCUmHfw3VbKOXkCtRaV8JfSDlYZ9R9ron3pVoDEBlU2CqIbpLC4Q/G0+At729iOdAjF2s3PgnuvcNDakWvbpCbL/rEdqSIlceKjU5BlEM5NkejsPvtb7kizE85Bp1GWx5x4YXYqTW30OfVdcRDTPbqGoEO507donVejRBHwNd+fs</vt:lpwstr>
  </property>
  <property fmtid="{D5CDD505-2E9C-101B-9397-08002B2CF9AE}" pid="105" name="x1ye=190">
    <vt:lpwstr>5Tdgbr8zFFCGgtN4T0+L5HnpJm7gq+cLE+WAqrXD6RkKcf9bXOTjFtcpyBctoPYD+oPrt5Qp//VOMn0wVwBYYgI1VnzYT5a1/F6LWtQVegnPyevPrFwuHu7Bx1XioF4cDAwRTuzqb9heenOBhpb7ZiX1o1+KZXcjL+NdGjKaWM9H2k+Lo//BTdX1epFJNdZTTIu+dS3DACp0N1qIzhtl9x/HIUKKPWV8s8rjT4iMEsa87U2G33LbOeFlsQc8kkf</vt:lpwstr>
  </property>
  <property fmtid="{D5CDD505-2E9C-101B-9397-08002B2CF9AE}" pid="106" name="x1ye=191">
    <vt:lpwstr>mlW0mJqIpN5UqEenU/UXT0QQQk/ryQ5NmFbjOG//xhqqaJLZvKOYhYCDVBnnVPWp/Es+fgdgBQ06GuRy6EFx/1CT3jqcPBo3Wy6XVH8BOvAbuaxg/W8AgCSxGx6uOknJ7C4L3e9hVsbjgeLI52P6CaJ2HE22pqqz5HiUUKFAGYv2eWoyPURRuPHjYAUIphTaow62YouvSUvRMn8dobg1Mfy2ZsvhcJenmxO9SiBfnk9ZejjE/OIOFlnW9MaEQNW</vt:lpwstr>
  </property>
  <property fmtid="{D5CDD505-2E9C-101B-9397-08002B2CF9AE}" pid="107" name="x1ye=192">
    <vt:lpwstr>V19GsU+NA2/4vkoriT1+LbHtGpOmuSaZrvrPIF/fzz0wtfTowcXsyhr6aRG/DhSvO6M6MAQkZoe3ctuz4c7KZV4CyqpFIwX4whIE7HZkyp1wBglSDf4TxAN4HUYYMIJp0F/2FYw8CSW0gHqOBZpxPP0qqyn/lpFsGCV7vuyjL6RzyOziu3QZ7Phe26axRcNJuN8+PePIO/aJOU3tHX133mmgSyOZse3f2hNx1ZkgI5IkGDA09kdIJYIUdHYhIOG</vt:lpwstr>
  </property>
  <property fmtid="{D5CDD505-2E9C-101B-9397-08002B2CF9AE}" pid="108" name="x1ye=193">
    <vt:lpwstr>ipwYOp4Nxu09xlfrtFTz4mxRjGA6L9dR0m7hDdJXXp8BpfAyKsEswfQiZATzqiaw25CinCha9RtDAv0pMHTjxM9T85PgvLUo1vnokfo1fXA99Cx2pb4K3lPBQbj60StFkVULKo+OuyVqjVjWwRrL7x9WzDWMxMjFOJ4wYp0k8lJCRymDhnfxhajKY0XK6Ae5KUssOgeNTi8z299SagH5Frg7i0Z8VKatrcgLg46qWQNI+L7SkQr2IN9GoeUXHrC</vt:lpwstr>
  </property>
  <property fmtid="{D5CDD505-2E9C-101B-9397-08002B2CF9AE}" pid="109" name="x1ye=194">
    <vt:lpwstr>9UCaoyeBu5B5vrgv+CcrYCbVH6G+hmLqg1qI0+tT5TWgJ7v3qlTP36nhiOArxVB5kjFB//+nu+8QDFcjcLRoDo6u0mpnZ8oWhJsjQTocOMv0w/LLCEeqwthWX0Qr9aeBBB4ArM/3zHv7LhPhnxg/IMxq6c+pgybQcihyjJg6kkML8U2DiabqsVqhs6TdCuJ5AJjT/1Nz57Ro3bwJpZQmv5N+QYJxZe9WdksorrCKp27DtGe8uWF2EApy3r8EYIP</vt:lpwstr>
  </property>
  <property fmtid="{D5CDD505-2E9C-101B-9397-08002B2CF9AE}" pid="110" name="x1ye=195">
    <vt:lpwstr>JDKZlFtlIUwG5SVbUh8KVc7on5NrAY/y7SeytKuXYnZyh9pQEoUj+OFMaDZVgRn3aHbg5C4TocA+iu+WBo7bVmfjVGbbfJG7oP/+zbsquD2adpxPjPquEAP3e8fHobiEO30QJG+XZZ8lLpPnKM32DWyuREdCQ7iM6C1UTpynMtgWLUhVB3f0UAIu9YDwL1y9msmkndJ0nXTB0WiUEE2EdISR5HZS89ShU4gjlfgOa08+3FSluxasf37pre1KzHK</vt:lpwstr>
  </property>
  <property fmtid="{D5CDD505-2E9C-101B-9397-08002B2CF9AE}" pid="111" name="x1ye=196">
    <vt:lpwstr>bWqchnagI58Rga1ZN3/HguTfYwD2n1RT6M985f2ymLecUEkNg+8eIbc0Wt+PJbEuMBj5l2gNiwaVnPFru3WH2njs0oC/J9lnPiHnT7X/QtymUNqDILSZb7ydu1CmZgFou0UrKNru9BcOAeybZ07qosjDz+4FfzDZofLvAyeEkU44fYdbVaKUnvl9bFvyNeNfTOeF6AhAuhpVcDsYcNBLVeBHSTGrmxIlLP58MEM2+CUWNbheAY4hErw0rg2Cof5</vt:lpwstr>
  </property>
  <property fmtid="{D5CDD505-2E9C-101B-9397-08002B2CF9AE}" pid="112" name="x1ye=197">
    <vt:lpwstr>cMxUKdTtDekorqrHYtG4JIf4XGGvpeV8xevfId/qciIZ9vg7L3b3rycrLos6KSoXRG9WMJz3BAOvtWxeMPq+kr3+kWvUnsn+IDW4C9fxIh+zvEIlolVrpGc9iYMtWbanz8ubYxrsfI31XdxQhgaA48wqOZ8g89YsHaV02xG0REkn/5Gd+UlvDUkWiPequBEJE001JINezzp/s9uLyZjOxLSlWJOk8WA8v/YD6V9wj4Lgw0dTK13rlFOlMrJkbBn</vt:lpwstr>
  </property>
  <property fmtid="{D5CDD505-2E9C-101B-9397-08002B2CF9AE}" pid="113" name="x1ye=198">
    <vt:lpwstr>hXFstJbFUyHMqhhI00QNSGjFw+n8dUKR2+7O1qaN205kTVIAT4maoWY72XV0SVWW+k2x4WSmv5MqvTRuyPnWc3DcEUGyF5u6a/mwPfJUdT6i6NMHIb0+dVVDr5uO2vg8fj2D5a4FEnyHX0xOPQjWQT9Y7GBQ1B6a2qUEk2RU6FGF5CyrlLheCWwp9ysWQPUu90BfabiB/vZPZ3xjnBpwvh73dSUL0+A1s2PdjX4LRJfPkaJ74IvDSWUdKQ83pBE</vt:lpwstr>
  </property>
  <property fmtid="{D5CDD505-2E9C-101B-9397-08002B2CF9AE}" pid="114" name="x1ye=199">
    <vt:lpwstr>hoB5lTetDQ2DZYJ54rrx7FLwulZ+JFkQoP9/R6v4/t3cIc0HQHu28Tg+QtHLWL5dJ9T4KCDeE1IjMeANYefmhZEWPhebar9XfxqDR059+LJFFiMI27YWrZOXcYLdtsXAgIXfxo8f8xUwBpGdIMtgl1MElZ8dwL6JNwx+kDyJAEuLnTrvpIre4BZusdifSHsWSGQEO+rspC01uZicH8eGzFjisq3kTNtuZB7HLjIWqisz0bRR1P7x95E+WL2aatv</vt:lpwstr>
  </property>
  <property fmtid="{D5CDD505-2E9C-101B-9397-08002B2CF9AE}" pid="115" name="x1ye=2">
    <vt:lpwstr>w08V7CiksWnQj5x+WpMnYYBWWnkBStUrGjOFk1sL4nuAxpOSMh0ufWUd/8MphLTpiqKVx+XTpNBAm/WKRehSbie3RFFWf2K4drhyF+lIpZKShukQF0ArYRIIVWLRwRz9AEyprSnIUpzK21VXbJkNzv/IWGaEuE/Av86SGaxcLP5YJJul7nnmeTXn70lcfCiw9ikbOx3KHeRiqjF3Z2wL/5bk86P5UU5kpUGoBR67J4ztQSNmxh/3Ipft1FELJBH</vt:lpwstr>
  </property>
  <property fmtid="{D5CDD505-2E9C-101B-9397-08002B2CF9AE}" pid="116" name="x1ye=20">
    <vt:lpwstr>VZmMmBq3dq7VWfungPOKCWP2x7p4VLUD4+dEn2l5cKfLPUgiRgX8Ll2UPAJ/ex6XBEBaxuu8n006a2uVSVE9tuJ86CeUAjmVgEorToqJyk9ulNBaBo76HSr7Z44Olbeg7VHuhQVLrxOOy8Mo5DKallCw5abuh0UqBRyLsazlaWtrWuEPJIb4zTpKjD0lRM/UlPtWtHycHCSLA2Z8VbSf+OZiWrBV7V62o9d4F45z9jOtv7YZsUbyJ+gTXGkqy9c</vt:lpwstr>
  </property>
  <property fmtid="{D5CDD505-2E9C-101B-9397-08002B2CF9AE}" pid="117" name="x1ye=200">
    <vt:lpwstr>vDXQ2CkngKJ897wWc8i9gVobxjy2XssjjznsCwM9WEWp5KjeLsVyapUMQPbRpG8Yf71LWPB5ayMNj/zDJ2NgRK6yelYB/3DZDjJ+F4A/1t8pOJ+5fDCVBvTNDxzyKk5UsXhItDF7g4VAXZflBMYR/TTFchm6ksLAgj5Y/vfjIRWRC7uLJi8qBxiknc3b0ejA0tJXB1vugvObg4+SLgMaCY1sk4h9PdV0F95qqHuIee3sy1HX2z1PaxVLgToZJyx</vt:lpwstr>
  </property>
  <property fmtid="{D5CDD505-2E9C-101B-9397-08002B2CF9AE}" pid="118" name="x1ye=201">
    <vt:lpwstr>tvXwcxPjX0Xkky6rDAHRBDKDJDP6AnKOJPSM0GRqazOof9y/AHkgq6Zyyq5QxgXxfBr1VkFAMLTVrP2opsRmSekC9WYhCJ4bgqbsn01nv4Zdmu+N6XM4d90xBkTwAfj1e4vKpesW1e9hFXJe/1kx5m3f0+7TNsnu56z1FFiFJ1jKprDw0Dws/FhuM2Y8R+hE6G4ibpcbp253iooZcpDFSl+GcEDETALaOHakX8kqesF9jLoVAaFW4lINcKTKy8C</vt:lpwstr>
  </property>
  <property fmtid="{D5CDD505-2E9C-101B-9397-08002B2CF9AE}" pid="119" name="x1ye=202">
    <vt:lpwstr>YJNS2ikqwSkzmFEJde9Pd+paF8yCJOBCHkprEhlMLrQst9FSr0hnQVd0AqtBgSBIzSlkOkmHyNWIXaQAZeVRAf4QxHm4ZRCIQtAPGa3PcTz/NlhTcvLRHl1w/WxlcRChZVQFy5OZ4wIgM97/1roZqRttr607hcglyS0kJvPs9I3Y3c62UGj0vY+BubqPhEto+4CXBeShZvHOhjTuXeCezY2Y6eL/Nxa14XC1Dnctob3+pB8pv6VS/Q+DR9/bgty</vt:lpwstr>
  </property>
  <property fmtid="{D5CDD505-2E9C-101B-9397-08002B2CF9AE}" pid="120" name="x1ye=203">
    <vt:lpwstr>nen80RelGT5lYnstoc8BF5QKU9/czTP+DN/Pd3cYuKqzwJOIlEeMKuiNBX+pk8sEg5T8664yXs5wA0BSBbBpw/1gcFsXw5pqAu4KdwUyJwkKvz0DqiUbcX/Jfli1EM1SUsund81cvisbWhVLEQI1ECrvneE/TSGWbn23GD1MseYIPLBYhKEd43XzfgzIU9U07BQV9QKI3NyNIv5Zd5mq2Nxd7/FuRPoIrIZe0hY7ieubQcIqnQe65g8BGUPzOnz</vt:lpwstr>
  </property>
  <property fmtid="{D5CDD505-2E9C-101B-9397-08002B2CF9AE}" pid="121" name="x1ye=204">
    <vt:lpwstr>LjaJMrAZlMZrqlSxbQnYsnQRNGk1qnaUKOreYgkQv/uUo2paYwrIrCWs4sVwqIODpJyUSZ9CF9WOHymor7YWDSoYQS0OX+Hy0KTsVQQMm5U6Vm7QbAYXW8VdJVpMHGbArwxaROkVEbB9tvy9hy5nl0/cwobj/v+HScwPJMW5r5HZmuPXtHJFjqTWqkDbJepMzY2/aUOmB1p/3FtBTn5MJkyasEBHyYHbjemL5H8Lm442qiD9jhOmYqNaqRR5yd2</vt:lpwstr>
  </property>
  <property fmtid="{D5CDD505-2E9C-101B-9397-08002B2CF9AE}" pid="122" name="x1ye=205">
    <vt:lpwstr>m1zhyAlkUpTN5NjArFj8nwPxwI1SOfVrS0Huw5K1jd1ObtWD1hksA/sH4c9CkbFquEGOhgHbyyu/zDaOgfxAnGoEaSJj5sPfHs49MnuaV0rNZZ3E9DnPBTG/SmcPZToWNBfwOQULaDpzN3VLY8d1MaSptweJP2FI0ePmnkd0URJOvPiadCxE8wYV+k1GyTmkcyXROjuVftwhTpRF9RDF1RmJH7vApljnK9sOO0sVx57vInkLOPcLq4jsA4XhgWX</vt:lpwstr>
  </property>
  <property fmtid="{D5CDD505-2E9C-101B-9397-08002B2CF9AE}" pid="123" name="x1ye=206">
    <vt:lpwstr>1VljZYUhE274kdMkjgNw8mOxyFSqLG6f5Kiwe6PeuCXhHHHrzweqtDz26QsmnpDxg/SIsQV/asbn6SwbIiUdHRUjUo4CDrlPrubgq7wI0jZnML8Yu/573328O8cMpqcgUNmqtEitn4dR/QxkifXLbVxv7b+hjzDAaouuCWbe1dVB/xYpoDLtxhofDW1dp1G/r26ZIRtivLyQPHb76rP5WoXQrlunqIeYHoi0PxgoW7pllchDsbtSLt4u31Cufjf</vt:lpwstr>
  </property>
  <property fmtid="{D5CDD505-2E9C-101B-9397-08002B2CF9AE}" pid="124" name="x1ye=207">
    <vt:lpwstr>SoLM9k00q1zscuftG929tJ7wEuywnwdlqk484Lcr4pRyAA7n84BubMsN/HjTu7xk746hGgRoeAZtNEMs1KeobVCEtlX98mY10T+d5Q8AhNkbwjkK2Qg7h2PkAJ5X01g0+D2HvUoiOYmlB6s9650WR7vU8O8713P6e9waoIK8J7G0z2RNXLwBqvm2c2+rj0lFDHul+9iSBfNuSEnxVPYHzdVK8VxhsgFt0txg/hIbnCEUYINEGa9Cc5Dq0bxkNwi</vt:lpwstr>
  </property>
  <property fmtid="{D5CDD505-2E9C-101B-9397-08002B2CF9AE}" pid="125" name="x1ye=208">
    <vt:lpwstr>Z1p4prcDKH0xGheigeCTO/By58HCe5wdmnjneUr/4PkUrPPAHY2RcIDLbJCJVqnrtei8KtM8pAaVWW6Wh5+WhiGSPKO67QWR6cntrMjPFcPOyF+mcjNIzPvRmcQtPpniT1Iy3oRzQvMluTlFZ9hws/ATJ7xXbontlbuzfR/RwsbV3OW2Uy4uKAP+c2VlwkIXmUhDY65xkBJzO+RxBxL8jljvQ6wxIpxf96OH9ML4ozwlcYPQpgq+eu1zUjULvDI</vt:lpwstr>
  </property>
  <property fmtid="{D5CDD505-2E9C-101B-9397-08002B2CF9AE}" pid="126" name="x1ye=209">
    <vt:lpwstr>Pl8410rfPQfVBP5pZPUY0afr20ZPjXISQZfKYpNU73bNv+7Y8tISvSHA++6Gxk0jrRCiLYjIyAEtpHf2NLe9RX6zhj9j35IApBFO+1yRUZzPYqcjk80CY1NU/OMsDiz0eWlI4uYlIF7xpKhH89w80verrjM4AAA==</vt:lpwstr>
  </property>
  <property fmtid="{D5CDD505-2E9C-101B-9397-08002B2CF9AE}" pid="127" name="x1ye=21">
    <vt:lpwstr>MLxFPWwgosc0ZfOndcD2YRxKeyEO5BN4TFjeoqSjCQkB6aQb13oia1JO2RUW9iqt9Cf1PY25FfCHXReqofp2y+IPO67ZblRqq36SZL1h79q6VcDspwI6Ld7HpW5k6sdkDkGrSxmJxVJF6NpCxuq4qxC6AlLjR+cJpNUlZZSOKWSFBgQtodWbY8YU5TMiHihr3xUhgyZ/t/RkpEYDFbrpBpETIx9fAdXa/P2ypCeh5JhMj/LZX+cg/RzULvdUfGu</vt:lpwstr>
  </property>
  <property fmtid="{D5CDD505-2E9C-101B-9397-08002B2CF9AE}" pid="128" name="x1ye=22">
    <vt:lpwstr>xIwCRklb5r2Su4EZrYEHpbxqftFLVTz6L+dT5zE5sj+GI7f3wAAHSktntLMpfFtIqdUoSVxiJxO/LCM83FZHudMbL7SXnIwk1NxhdTC/V8tRveuVPWFAX48YoWvfsBVxi12y+ntVuFobbG1DYRI0WyIYcKWjIA3AjiASvESmkkkqLcMKemQWB5toJ6Um3uLtZZs/LyR8sNZcYPzD/dQ51LY+L2SM/Y9rckY1JFsqf8XkdcCbcguGOlKgRC/tcjU</vt:lpwstr>
  </property>
  <property fmtid="{D5CDD505-2E9C-101B-9397-08002B2CF9AE}" pid="129" name="x1ye=23">
    <vt:lpwstr>+J7EU8f2BNqFzXUiLce/1J8hQvRMOiLSXr0QuwjT9lpOGCfk6/NYms19SvlAPe0XcCiFiZqnZHsitUakFZihgA0uPXGUEgIEZhieIgi8iFOb5+6BSU3Hfl8euPTMpAt/pOl4phB/sFtHpQegVFzov7xOM9HIfBAbF55dfalBljo7q9myd7vFR9UHF9nIw7UMNZcp7SCwxiIiw1jI4uwnIZJrSuGmjfeZF15wwZg/9b2FkYfaboG8svDBikHtY1M</vt:lpwstr>
  </property>
  <property fmtid="{D5CDD505-2E9C-101B-9397-08002B2CF9AE}" pid="130" name="x1ye=24">
    <vt:lpwstr>m8e+fcCLl2SLgfsu49ZZglj5jb2TjN7leJu9UWeOWQnt5z9odnHc0GQvyGN3tttfo0PRu0JXrZ/9q1mdnUwNNpKQeBiyKWTaU+gVJ1LLymG5VkzgdqoD83rM74knrbFV4S6+Lf2bJk3UTlL/xN+gZYks3shZWbMyJUDnldt2oTbLbgMr4M2Pd0t2VbhgCa9uvShRlTxzf3+2lpt6B6icj/loWbl/9z0wNEdzZZLPjXdMAFCVktZ13c7ljoCR3n7</vt:lpwstr>
  </property>
  <property fmtid="{D5CDD505-2E9C-101B-9397-08002B2CF9AE}" pid="131" name="x1ye=25">
    <vt:lpwstr>zVOELUmJ+gigaOBDB75zCiur5n94hfmpOHgyfokfH+C2/UNprjsjkP4OqCXyJe3lseEjfQaxnO/dbdnk/kMV0rxXaXGrJ8QXhSNFnflUMx6r7Y/i8Td9fJ977IX82mI7uSVn2wG+rV6KD+qGF6F0+udVIYue4n9gdXc4TiQkts0hQW1m2ZzO7TZj4mUQWZ2OmOks742+ZBOEW/0lyTe7uvs4DiDB+ctBqJMoZNP/6ZMAzQS7M4Ejg08jc1oeiZK</vt:lpwstr>
  </property>
  <property fmtid="{D5CDD505-2E9C-101B-9397-08002B2CF9AE}" pid="132" name="x1ye=26">
    <vt:lpwstr>vZC9sry8gzhZkYBd6CV8FloCw5faQOkxxj1xl/4qdO7yfSf64nYjLyQwwrCq0AwcDcREz56+wifob5iHWBkD3288Xf+TsG7WM2lPtaYmQ3hhatP8vCoYccaJ2LM8bFMfP4zECarqzEv1AyNl/wQ/tIXUNEYqx0FCU9ZLw+AWoYdQ17cKMreMVecKLpSQACT3Nfl3eQkj+19Rq08B6Aa76OqKb2gWhRn3Ud8eVp77eSwCeXCWYSIiDHxHS0FYEMC</vt:lpwstr>
  </property>
  <property fmtid="{D5CDD505-2E9C-101B-9397-08002B2CF9AE}" pid="133" name="x1ye=27">
    <vt:lpwstr>BxiKEbW9F1qhol3acQEqkvQuNkTBvA+FXEaqOIizV+kpTCU8QDsBTmyq3Eq5KZFOuMrkAiyR6fk1VDR47ZfXqoJpPmeeKp+DRg7CV7DpXh2sA9djBfgipGahD/OmO6FW/9xrCIBTmIUXow68J8RBqWzkvsK95LQb7RK+hBfnXUq18A52ldDnDX4FznIHy2WIB9nxk7QRJqE5XVIHKCgVdAWBM8eXeBXexGapl3bOWxSSK2OiMBDl+0PpJhUPc7y</vt:lpwstr>
  </property>
  <property fmtid="{D5CDD505-2E9C-101B-9397-08002B2CF9AE}" pid="134" name="x1ye=28">
    <vt:lpwstr>fPKriYXmBLfByP2LiIjI6FxXUGLujv5BsYwbabdUYflNMUsjySc7sj+/+LUboGv9l3Cm8p4q/tpYhqoL2nZ1qDFlHjE+Y8y7lHbwJx2umDmoa8L7dnxt1Jild4yrEEELsvA8naBRBiAjqYvADYwGzXY2lmLDbxg0wK5SQpbN2qsCLDrUAwmJURZb0oD4XMfNUhwxuddt4t4dZKoYyhcyKthysdjvGTv1ZDv/SDYVxORe5JEWju1S5fGUrINuX3+</vt:lpwstr>
  </property>
  <property fmtid="{D5CDD505-2E9C-101B-9397-08002B2CF9AE}" pid="135" name="x1ye=29">
    <vt:lpwstr>iHmeDz5Q7MK7CTHPFhb88eG4kZqkTLzZOnrq30mP/yHTPmE7ou9Qi6E7CFsqqLbSlCdH5e2UGHhf7q+kq/VprJ3gVMovEMPfuSZMMJ2RzyGp96d/phEvRNN1S0H+Csi+/CG2RfSX/rsfjA7s1BVFycESQprndbbrNeCi2rmGU4kodAXncVSVW+Uuiu9pO/D/RTXzW+y63aQi2WkNk4FnzN6I4jYkEUwXK93rC4evgR9FPXToYwSNe0weptJUJ82</vt:lpwstr>
  </property>
  <property fmtid="{D5CDD505-2E9C-101B-9397-08002B2CF9AE}" pid="136" name="x1ye=3">
    <vt:lpwstr>fTuNXVPR/e12x5X1x8oT0M/8Yf+ef6vLbD2ucc+DqP3CatOvhIk5UcaW/50lsrPwWnldBl/HZqticVq4760hXz0uouPRI7JcrcCcRwmI0b+LdH+tjTeF2p02WuVj28fdHl5lme3302pzoYu7EvuKZlPYkh2uwfZmI3+3oWSrmtzxQX5R9vFnJAXYQukOLeydWTevMqHefN6JJhlq3h9ENI1/1fQjkYGA3FFW98mGJUfla6F7qg2elbYP5NJ/Q7u</vt:lpwstr>
  </property>
  <property fmtid="{D5CDD505-2E9C-101B-9397-08002B2CF9AE}" pid="137" name="x1ye=30">
    <vt:lpwstr>BSd3IXMWzJ8eQnA3o71geRFP9NjIAP0GiBF2MNQC2eb5XKY1F0JujLKHyQJL8xuTfyA/5rZjZzzvg9+hlHH9FMqQdIYeNKntkKBRG5eQS7GvKFVW2XGVKh5JDJHstaX94DkKqy282mKIOph57Hr7JEM4lav/PkWbSowmxuRs8Br51GKfOklCz5q9AlghX5dLRG0N35yqIP2ZdzFL1fqzVcYJyhvsANwB11bILPzXPKU8GLTs6/P4cKzAA941hMH</vt:lpwstr>
  </property>
  <property fmtid="{D5CDD505-2E9C-101B-9397-08002B2CF9AE}" pid="138" name="x1ye=31">
    <vt:lpwstr>c/Y6THtVXRMz0CNObOX+xZKNMZ3GUqcKEUHRb5Qe8u1+i/7ye02jkrSrl4unb/l2HmcHt6009XCL2kv5Arw4OYptU91CUZ0zJIs3ph5R7681v/WCH9TQy3+4r/t5fQQ0i+5qHIgmmMJ3fy5t6Zto4Ag+8Z5gmH/+euD+nN/xHwkX7YnpHd41R+tO8V1c4gnG0ZzcM/irh2nSeo6seCRY9gezFny3R2eR04ab1JSNFYHS929ilOnRD4oZts6Tx4U</vt:lpwstr>
  </property>
  <property fmtid="{D5CDD505-2E9C-101B-9397-08002B2CF9AE}" pid="139" name="x1ye=32">
    <vt:lpwstr>zRPNoiwizb3GWP1uw26gQokBFmC3fMkCvNEO01tEOikmUv+WrfU3CRnW/x/2OTXE+Ejq6/j+NPdHhoK558p1G3k4JmfGoKpIBBNczPPDRhWaAjuBTJYM1uolR2vSDeYdx+UcQSAe5p5vvKLpF0VRZugWezgpQziFmX1ih7RmX7XQSnqtfoeFQ7Lt3rHY/EpeqJGzKOysFw7uW7/qXdnkFEL5uP0GAnwuLKhvTRffQtRQlYeUXMVf6ZYyACLstqD</vt:lpwstr>
  </property>
  <property fmtid="{D5CDD505-2E9C-101B-9397-08002B2CF9AE}" pid="140" name="x1ye=33">
    <vt:lpwstr>Iarto1CABhUeXufLNzAzaBYprXWFAqHsbab6SCkr5BTbKYw2LjLHgD6dZFTth5dS+tDxofcKij6/SLM+zEc5lY98RMLHleNK1WwM1RUDHBytMf9YO7ErJcOgVErFiYUdsE7XajYElGdU/YqWDGStDAbfj4wgYF93zqsM1Y2XvOLgZumCgGxDIUcQ6dWvCSiGApw71I8I/y4L+lJ8adynrMZLyaej6J0ClkQ2jDVwawqXzSMcGxJ0j3oOVnF/7Oj</vt:lpwstr>
  </property>
  <property fmtid="{D5CDD505-2E9C-101B-9397-08002B2CF9AE}" pid="141" name="x1ye=34">
    <vt:lpwstr>reFUtHHpyQZ2ROkqShejeNfmJ6ea+1Pm1QQLTsrSmFJtYsneHGR0dvY85amUwlxTzIjXKT6pOi+Hcm37AtqefFoKPDQ1f3QJAWlfrZbuVnkdM4yNNy4K0NPWazaGB37WDJj/MjBQUOoRxybc6MbuCTCkq9RIOVIHcmWdZ4Rp9kPpSXwIOuTNd9LLChy6L8pfMs0/tSIGopu3vHrHywXzL4i1hw+gFfhJxS99AKClzjqW9j/Ze+RBJpcUPxUqtfw</vt:lpwstr>
  </property>
  <property fmtid="{D5CDD505-2E9C-101B-9397-08002B2CF9AE}" pid="142" name="x1ye=35">
    <vt:lpwstr>bY5TO0ajUn9fut9LHYO3ts+gMYv9fbE8M76bMtOd/+6gQSfCM/oyTb0g6gIEJBdQQBwHJfv5z25lUPZ1b2Ay3xCJae9D3f9YW4bwtiQL+zs9jLtWSeVx0dR3181SOt48I8xXfbVV4ZEUGYKqoI5ZODERfX4MU3cvONCuTOUdCnoWD8YsgVE8JyEKUx1qJpG03tRFtfYrdqYs4tV155rKrOuOsI7zGFu/+3v4YqKMeO/k2koBQ0mgims18AGmm9U</vt:lpwstr>
  </property>
  <property fmtid="{D5CDD505-2E9C-101B-9397-08002B2CF9AE}" pid="143" name="x1ye=36">
    <vt:lpwstr>POnwF802plsE9lc6cNsRGv0qCVLoOJmIf3KJv5w9n8/8ltMfWLEChLTL8duYVQJpDDa7shtt3qpQkLmK+upJmMCz5zOsjMgXR8lQ4jacv+v3hFwpJvKM/anrHCdTfFmmzqX0OL252neIDL5g1W+s3O07CUfgFydCR9llt3U4dfQk1IBA57TTjmyirzkcnLY3lEEIybV9OM3Q7yc2tR5YOuPfcvx0okaoM7ktOGv4f/b4O0NnJNYkU+mtWeRlCSv</vt:lpwstr>
  </property>
  <property fmtid="{D5CDD505-2E9C-101B-9397-08002B2CF9AE}" pid="144" name="x1ye=37">
    <vt:lpwstr>KEuDe/QsydVzTjTzFubHTcfwSAsEb2qiVunEwzrO6rn7ypP8ZpkVH/cvrLRxYQ/An0Zq4VRN5lrUfMtcRmH/CPUbXEmdvQ3vU1n0u2Fe/GEWjs7aaeLhmW37+kKCtVU+ycb12gIrH/Dl/5RuH/3q3oZZOgFynR/jTS1vBeYsEmwTpxUzMFPkITT93uRgDf47tXtp2rXzsMS9m8c0Di2LR4w/jB/wV/792BJFQ9uiVSZU+s5Y7RjVekH+XEsJv6s</vt:lpwstr>
  </property>
  <property fmtid="{D5CDD505-2E9C-101B-9397-08002B2CF9AE}" pid="145" name="x1ye=38">
    <vt:lpwstr>GfHajuKYLxqYWu/jcK+SerwBYjV31Mt+g0wn287VWpzBbuABlBmfPXs+gJ2m/ApPhU/ZWIrat6bgHBKk/HbjmpU1kphwze0lNu2FArvzkvm/1h7I21wx1pJMbDf3romaXyB+HF0ke0JaIPEUnD9ZavlSMOTfmvslj1xWCTbbe72Uz25+Ciwaxr7YxyXgnsWQdKAOqW99PuNN0vQ2StPnvY0Yv9fs0EJX0lOc9SgxPyeuGFKx774xDMwXs+lhoNL</vt:lpwstr>
  </property>
  <property fmtid="{D5CDD505-2E9C-101B-9397-08002B2CF9AE}" pid="146" name="x1ye=39">
    <vt:lpwstr>2qpVLKhPvvJpV4xE4xthBrP7m+s7BR+65Txn0C+DwGjNLyOlmBjN90utiv9be2J3zvTM/OKhZzuuZEQgH8aqAjmJh1qZDCBAQNKAfyoqQpytujs2EEyugspmq8twuPdNsbe7/8O8+MX5ZoAMJCssW84e4ggCblicSv+pNkDmacoXI/396B2oVcL+JyUaY75OE/9Sqg1cSEJIh5wd2zFGjhCw9Wv4JzaL5FFF3Y5f4T1gStAfrhTxm72169tej8/</vt:lpwstr>
  </property>
  <property fmtid="{D5CDD505-2E9C-101B-9397-08002B2CF9AE}" pid="147" name="x1ye=4">
    <vt:lpwstr>4KQq/wB8o8vH3taFDfEOleigg1k0D70/A5C6P6W9T9z3XK51XrKJ4EHz19J5s6bR9wtqd4LEiT99+XvmoOrUx2DZbgoaKHGYIrNAlbgwbNqM7Q2mH3OSxJmp2UABTMnNpJ1ZOrDweN/cPXrF4a6gspwVUA2TO006ExoFfKYN9QI0TT31j6AeyN3qpsCtVcAjcmOBQ+awfMKQGMTN9PvkrMpqR1BMAFut1jIRqiP6mCzIdIWbzZDrmsQbtsKaYh+</vt:lpwstr>
  </property>
  <property fmtid="{D5CDD505-2E9C-101B-9397-08002B2CF9AE}" pid="148" name="x1ye=40">
    <vt:lpwstr>3ikMYNZkt0q+XFIedl0I8FRMbKmpvIi2ax3Axrhk2vzsfLxL6zIeDb3ZQgjJSvldOCzOkZjHfy91QsHf/ixAuUvLZZI/QKlJ/ZlHAQP2Ykf08vfGSj6Ij17DZvrri6TnHEW3v/5MPbfZP5f/Dit8MyqnyljcHtcLmxYUgE1A54EY9tzqS53A0L2v8w4IvUdTfhHtcNMg2dQBsFVLLJ4UBHLPqtdbVTR7ZdCfa6sh5Z40+ypVuYprutIk3h/WR53</vt:lpwstr>
  </property>
  <property fmtid="{D5CDD505-2E9C-101B-9397-08002B2CF9AE}" pid="149" name="x1ye=41">
    <vt:lpwstr>9rasTD4M5BTe0sPtbkZxq8QChpTknQIZIN1RRwU94Nguf6tJhvgvVpyzVkFswXm5IWrzrb9QXS/FtzNBIJTnHeNZlKbkM3MniNJmQC+18lgUOKnFKYPc13xWJeTso7ipUydg34PhL3p2kWkRatlnm2P1zcEUGnjEn2YLtfwwCZvcM3d68ekd4/UwdYEeStdEljqwLFTuyhOgzQbPPSeS7nAIMDWH0LggIhaKV5+UfJ1TXL9DGDGeVPgGA+0iLjf</vt:lpwstr>
  </property>
  <property fmtid="{D5CDD505-2E9C-101B-9397-08002B2CF9AE}" pid="150" name="x1ye=42">
    <vt:lpwstr>HVfLtdbiD/fn8PTXp4ByicZShEYjqEnXC1LFFcPMIkeqPFQDBW0Eo1CpxLJWaNuoKd0tpv4mTbIqNY7z9rHwPcei5eZvfFwr0aAjqC3lHDmq9Bn8I7DbBrrciv0QKWijSTxHvHlwIep3n6vO4Ty9mftcRzuV0TZpu/cATlPgnsooIu5I7NpJnwtW3E7YcY+YZuEQZ9ZSHiszgJnz6Wx4koi8PH6xGswGmwSmRRzEGNaBBki6JGutmF8RdFmgfjR</vt:lpwstr>
  </property>
  <property fmtid="{D5CDD505-2E9C-101B-9397-08002B2CF9AE}" pid="151" name="x1ye=43">
    <vt:lpwstr>vqm+LUpYsmaBOUF3J+wvKGIMS6sgT/xOyZcagbNnBBOzTTScpxy4m4efQOUfciyDfiaoAzuJlDUyFKRx3m5GLUCRdu+wOLVvoBj1BL18+CjtdrrXO3qWOcabz5gEv7qUmEC5uR+GnMYHEGscRNQxQ7++PqtapARzqzPj5hWhGz50QSjaaXJj+9PWiM6dehhCh3uhz9qjISjrM38M3HUX6b1Q1Kd8BOQPoL34QaOC+iRX+ZrHQMs8R6htbJ2cA6o</vt:lpwstr>
  </property>
  <property fmtid="{D5CDD505-2E9C-101B-9397-08002B2CF9AE}" pid="152" name="x1ye=44">
    <vt:lpwstr>DFRPF/YG2qoXDA+gVe9wQCA6tu0MRJIfr1aM+iaGYIdnpQcUhpFc1+FmKMoRP78xnlrR6KDZLwGQlFvw7UYR8vEv+Hme1DcHSqAr/Ge2/GiXFSq+7TQ/wY7bB8vO2Z7v5oerj2I2p8xUH50OxYoFXZR77SNo7cxjuRJb3q6o8jEk0N+HZ4yldPr2jPqt30dC8nZxdWZXQFFpm4rMZ79lQ7+7cToBgbZS5O7w7nosEMkBs8kmud9Rsas7FQMTKt0</vt:lpwstr>
  </property>
  <property fmtid="{D5CDD505-2E9C-101B-9397-08002B2CF9AE}" pid="153" name="x1ye=45">
    <vt:lpwstr>vGJfMJH0iGV/kAl6Jo9Lq1ScE4yIj0dMcCgceOAjejDNxcUZmzbYDbdh9/j0uWG9SX/LQr3zhateKKL+d5DHoGNyTNLiwGOFHxsyL1JNdayQMsRVyF5g2zuYpzZCA0YUY8ojvWQWRA8d62bEzsPf4M1TeTvWeWs7SN8Atb6nVd6UUEyaL0NltRWdvOuf6F45MXNYfR98m9JVoGiE8p/OpOSGkugUl3IN7g/pjZzxqB30+Cg8OVep3MX1n9MgvIE</vt:lpwstr>
  </property>
  <property fmtid="{D5CDD505-2E9C-101B-9397-08002B2CF9AE}" pid="154" name="x1ye=46">
    <vt:lpwstr>hgbmeM9Ss76Emj9w4WlEIGZmqIhX+xeOtsf+VuhoVPKwfvzQO2OyYhxQxgDWvlEWRJOsqKLl4ryvGQALK7ZW9YGHgcQUKRnjLBEqJk16U39gXeRA2jiP7RRRp54oqPZwXVwohav/Tnq5a5JoXnZgy7HQ+wfAGrEU/MPvA8WbrFbC+pBywHf5YmzHbTEolK9XvVlvC0HhIY9XGt0+raMUX1R4A+IaNZtNizQ7UjNC96clc2Mg8LcVa9yV0Kzj+4S</vt:lpwstr>
  </property>
  <property fmtid="{D5CDD505-2E9C-101B-9397-08002B2CF9AE}" pid="155" name="x1ye=47">
    <vt:lpwstr>mcy0O6Wn2ShhOYAIGtELQhCVFQMsZx8FFNpYi8yAaa0/ekPhGzntboslTUF/vKgtYyqvgZ1wacf5Qf30OOtloOv+0byX83tX1rTkwT6sVLIi5PQMRNiKmXTO8I9GEWneL3yZPCf/wjxFMvT+6vCvfsGcvAM/gQE/GUlNllG/610EjRnfavA7obs1SlpokpFrY7Eppy5v4jQWKl/rmO6xjFjR+vHfc9LjfdlIaww65jgvsgRncHjoBhFIYUViLtR</vt:lpwstr>
  </property>
  <property fmtid="{D5CDD505-2E9C-101B-9397-08002B2CF9AE}" pid="156" name="x1ye=48">
    <vt:lpwstr>tJg/dc/K0heuDJpX3I2b36G1rNttUWdhnEj6F1zW3cK+++tHcuPK/K+dDKX662zmAK+YLX23nG3ohTrBftGX9lI/Rp+JJIS/fEl1HbKjW0uOv2mIwueYocLXq/0p/rCpkdOtflrNUqTwHrUHXW0aSWm25B9PDBM+BplU2F3O5Bo6YiOqh+R7+6a3cgVvMPZiTDfoSkXZ4KPAjCCRsw0flPx0RyGMgDWIyBv42zfJFlixwptA28Zn3Knn0ZuVXN3</vt:lpwstr>
  </property>
  <property fmtid="{D5CDD505-2E9C-101B-9397-08002B2CF9AE}" pid="157" name="x1ye=49">
    <vt:lpwstr>WkCJIaa6uqhepYaU/Oxj46Vlo2UywIqVx5ujwdVr1T1vvwBqbfSa0E9Tp5lIV0VHWOScr4gLVcbCMFPRSTmdwT5wHPhl7Hyus9NEFrQcXxrC7dfmVcwwpnwT21pMR8Cer0RoTX14VFxyEIgRRSvO3b+Bfvx0vO5Xy6Eivk2XGfOXfCL/yuQkMTOc6S3xiJ9KsmA5BRiBgNGyTr2dHX33ILcNYH+TjZdl6X/SNJdy19Tc14OUtP2Bgjrzyk0Z1tR</vt:lpwstr>
  </property>
  <property fmtid="{D5CDD505-2E9C-101B-9397-08002B2CF9AE}" pid="158" name="x1ye=5">
    <vt:lpwstr>p+MMWoAuYm1CrPNDyfKrp1DvcW22p2LISxHDg3lhyufd2bkea4FyF8d8lNs95nUIEertFa9C2HBKs+l39eJyf5+XBCg+ry6V6MLrRhHDDxI2VKHVuANd1tr0KJNkgvJ15O7EqI/2cyYLo8EFTZ0Nt/E3I3XElwgxvtC/URS1tXf5tZnjWqLAidHEdlYhc9V8DenXWZJRR+DOicEKVn0Lme1j9JF0EFplbWCpkzEYD5MX4R76M20ulrETXmip4yY</vt:lpwstr>
  </property>
  <property fmtid="{D5CDD505-2E9C-101B-9397-08002B2CF9AE}" pid="159" name="x1ye=50">
    <vt:lpwstr>9gjdJuKClzOce4lTgVmPak2Jn6F8MfxAlQauPjG/C/S7jSnmpXRiBGC8osmJPJzWxarU81U+gYtd5Zl6P/Fu8BmWUsJ6RTn+EPXgGZe2A5uQJ8Fjy6RtLNX32DZ8U/YcpGnT1w66fVqZSPM8JOw5Zboy5r4PuSDg63Ruwe6kh2ZswU0mARxJA+6vrnhSshBgpWIAPvKe77jOR7v/7737K3vCDdBnvEqw5nnSnis1gvF75Va72a9t4oYHM+Mhz5a</vt:lpwstr>
  </property>
  <property fmtid="{D5CDD505-2E9C-101B-9397-08002B2CF9AE}" pid="160" name="x1ye=51">
    <vt:lpwstr>zsO5zMu4MjfP9p4u9KSFenGo1D5elFXKVn6zWNwL8ck2+2P64fcpTrJwDhrPit8SnGqzKYYWfCgnrkBaEkwpg99CFDn2rMKx4s3ke2eMn5L7Fw895tcdxQJpKSTNcRaAGgsAK8bb6wMZ2qhsd1VTm40i2sSW6mO+cCVAtGisneetMp6KiytdAeLKMOwaG1YxKv0NW07x3jVLVyVui9bTRU7CfxyHuaqSq9yXXG2N+UbIhSBFg5/0Dh9m37OQTAp</vt:lpwstr>
  </property>
  <property fmtid="{D5CDD505-2E9C-101B-9397-08002B2CF9AE}" pid="161" name="x1ye=52">
    <vt:lpwstr>Rny4NaS3UjCLsMkv4NhXNkzrdxEsXVSmZtejMOFPM3XRv3sbky0U4p6KxRXJEh8WbgXjKPaPGWoKpWwgba9ntIFoWZtidTRy9ayJpAzMvx3/Zx5qq09fowJoppZz6v2s10SP3Ajb9TLujH5+LoQnXxDflIHED5Myp+O56/4bY7W+x/htHX1FRZQBPC2Oj/IzG77jKfvnyzKRXmd9G6Lpj5hfL2aQSc9ShpNC7sq0FZWU+mtiaDjwFsiRhFKzpjf</vt:lpwstr>
  </property>
  <property fmtid="{D5CDD505-2E9C-101B-9397-08002B2CF9AE}" pid="162" name="x1ye=53">
    <vt:lpwstr>NefFmMHljOkVQ+HbxxTJZIjOCud9OJ5tA21WoC1NvGnrO3QimQ26rGXXxaOcfmn/WieYm6WxFsfeNMAfjFgdWKOJ2pUR23381GKYQw8ROm33DGuckJ/wI5ydoLqunXVvfwMmE1BGzzA2zcDnvVveL6pT6ZRWhmozqKNDTl7WFh/Gyym8uix9ZQY0HOSCuIILFQdcUXpby+IjE13MsItQm4WlpGFi6IcF8/5V4gDFg69M+3awSYJUU+cKQu8aK6x</vt:lpwstr>
  </property>
  <property fmtid="{D5CDD505-2E9C-101B-9397-08002B2CF9AE}" pid="163" name="x1ye=54">
    <vt:lpwstr>R6BQEG413D/PtG20NqcBHJBlL0SNysL0aa7OBNsUZ7Tf/G6Lf/AUIaA0nhEl3Qr5HbzHuDGUHGIhFaILVve9ghCsBcjZF4tkoKUD8fc1LM9tpMdfzo/dXmHjGN8xrRx+MZBob++zVbnQ8jqdKte0uEWKpTEXnJAZtv9acDGtJq9n4kvZaCOdShxPpHIkvGkEPUf/N48gG4xZ0Q2vXNLGanR4rJ6iVhLc8bVNpCnjDaJk3qk44O24vnwmQo/130c</vt:lpwstr>
  </property>
  <property fmtid="{D5CDD505-2E9C-101B-9397-08002B2CF9AE}" pid="164" name="x1ye=55">
    <vt:lpwstr>Tx1LWsidvPB+uudRnSuFp4xXjJHLyY0DLSZqsvaxBW1DQQwQJyBD0qU94EueyXGm64/Icj0xvPihvmtp4eqljIF1+pY+naFtBJzbZt3jUUn1UMtZfdXCldMlR6NpTkN3y2pSZ336hQKSMTPDGQk4Pq0up6E+/wvhQBfQUlMGqHTL/4MIBKIwfGc86wfNPi2nzzajy5/myze8aFBGqRq2J/FnmQ13JhUx2k7WuFvGJf059j0dXKaInJIgnF5XmNP</vt:lpwstr>
  </property>
  <property fmtid="{D5CDD505-2E9C-101B-9397-08002B2CF9AE}" pid="165" name="x1ye=56">
    <vt:lpwstr>bqIjZ9rkuOg7M33zM3H0y2O/cQeb7uwMcp7l9HSSv9DXeDBzjRtlJz9HWxAbEEPJF3FPLsKfheuq7NmvunGKkPKkxe+PfXW7YDMgYv8jEzf0V2mjUB2tpGU2pAWXnx1/xKc2p1UAY4xASSdCTaKQwcmmh0rlSU3ZlDRBo26dv4FZxdP0wZCAasPE25i2GwY1zi+AolzlbgcHOhkdZZhfgZDYBKz5NLuaSsUgB1dg5zFloA+0mbRuYXk3XJnB//B</vt:lpwstr>
  </property>
  <property fmtid="{D5CDD505-2E9C-101B-9397-08002B2CF9AE}" pid="166" name="x1ye=57">
    <vt:lpwstr>4dqMApyAxljU5W+Ra9xmBW12oXV1O1kIkgHhYd57PbWAeu3MqhUQm4/5KHxKmQ05xmK1W/O9v+OtjBuNGSv+Iv5D43FeCX0MRTwqcJsqw3CNjf1eMQepfuXcYKkh1aTSdNoamE+ucC4Q+V9uM+9qCSA06ad1mhTIJbHe50yHtU9pkcBhQAuqZz7m7WGqR3nIjklrS8XfAJ1KNai3Qw9pnOEPvd79xBby4v841Ho5GeSHmK1nMVWHzSIrVKnfIga</vt:lpwstr>
  </property>
  <property fmtid="{D5CDD505-2E9C-101B-9397-08002B2CF9AE}" pid="167" name="x1ye=58">
    <vt:lpwstr>BM1uredkCZtJJLwFMZcz7FWNGCrO3RGE2NNxU25SbtFyDHbBfizywblllN2vADDm2dYST6GSda6TQ6FMxFhmussWWz6SgPpmjWNHVW3Fn8m6D7vNq54NARwD6VzqTfkxYsBmwvGIVID8osb6Rk1gz1u5hmdQrMt4XMMJafoB+kHM8jFtlGMKsxeDn8sWcoThYZc4d/gdPKnwhCrOz6fiIP5uPZjkjIeNRdQEyZfRJ91ilTRVog4qq4sie3MLdK0</vt:lpwstr>
  </property>
  <property fmtid="{D5CDD505-2E9C-101B-9397-08002B2CF9AE}" pid="168" name="x1ye=59">
    <vt:lpwstr>CuOAff4ZoY9J+PqBG/3/I98n4hnjr/9udABRggnQHQwbSJjbFFbWsH99CeUvpwQMQ2hoQHnpzkrd/6qhma62B8huR/0OC47b1SeVvDSft/QAAeKJ2nne7lGJikM7FcnWhNcen6+SqjZR5UUfNAy1srta42UY7vatj+AJGztIFT/8U93JPhkDFf6gQowZfFW6yrtn8/W2msDcnB17GHKqsuwN2rKcf0z5mDT/HpqgjMcWYpbUeOpMr+RiPQSvRYK</vt:lpwstr>
  </property>
  <property fmtid="{D5CDD505-2E9C-101B-9397-08002B2CF9AE}" pid="169" name="x1ye=6">
    <vt:lpwstr>liD7Uoy1Pub1/rbqCZ/s8YBR8JoWlq+PH2DDJD7WKiTP5bZSOF4WBRvRTdbQOfy0P+szEiwJCzrBH6+W1ByUMOPDmiU4jm8Opb5kgEr4dNvwHihoi0tF7dPpIsMsEWgKx1ge6JEPeKrb5/KqXCjKJQrISk4ZX1lVUR8cY/SJBT0PYn5kXzeq4PFrBosAYgVkGgSUA7TULUqbSBOvrD82Q7En+M/4siuqR9ieqFVNJzm5mugBCP+ZvifWXMa4D/n</vt:lpwstr>
  </property>
  <property fmtid="{D5CDD505-2E9C-101B-9397-08002B2CF9AE}" pid="170" name="x1ye=60">
    <vt:lpwstr>kX7IJDZxlPnJZUyPF3RCRFrKfJLJb9/OzPlRJXET2vYw3Jd9WoNIHjIBE45WJT2LGS9ttrYPj0iIuRCr89ECAtIlgcdwQWGy1GKoUs7l0i1fbsMsItsIGgOxTGL+oMCbmIlhLaMbilL2X0h5Y/eLi+D8wHQxCk9MgYyQ+JmxUyRPuxrJlas+915tVdthxK1SDpOZcJrk9RPbp56KbkZ0lh7ZiyJMJa+kV8CIUvrmZ4hq+K0j9U902xyqDhzAM5D</vt:lpwstr>
  </property>
  <property fmtid="{D5CDD505-2E9C-101B-9397-08002B2CF9AE}" pid="171" name="x1ye=61">
    <vt:lpwstr>kircaWs7cblShAsqJZBVM3uj11lGhUaAQ02ZpF18yuwTR/7B+7FlAxHJVLAEPZ6InlC/t6P6ute1LG+VVIoO2QsTVN7fu3ijh0xE2h0C0aylFntNwHBD7d3oPxOcL/Bnb4j03EwyxUQqm1r/59VIh+PJeTOx0vU4zTzuJTJqm9Wds7C9igJajDRQwIDBEaXJNI6Jwkg0ZIWKwdVR3RLkeznPxi4QoosMHBJMIqVIuEu75U8JiIEvju+gn5q2EA3</vt:lpwstr>
  </property>
  <property fmtid="{D5CDD505-2E9C-101B-9397-08002B2CF9AE}" pid="172" name="x1ye=62">
    <vt:lpwstr>Lx9ujYWv4yz8hmDjwaD7Qpc1YJzcEDVLv1Ru9bGiZ5/pKskEBixqWPdkDiDW7AFKYMXHrpLLG/pHyYh4pWm0slyfR/VyVdGBvP9rIQAmsXs5EiTbXMykb8dabgRoNIxO0HqIWXxw8oLaMWAu5fAikzZldGjOQD2eYrv4+zfWjpGoHG/d2Ok1YCUUsTHf7erTTnOPmIuPxY70Umn6cK02fu00ryKHrlcQwe6r6jMBHFEGjQXb3w3xmh/d09ipETT</vt:lpwstr>
  </property>
  <property fmtid="{D5CDD505-2E9C-101B-9397-08002B2CF9AE}" pid="173" name="x1ye=63">
    <vt:lpwstr>J6jisAiJcWrHFNMr6Ir1GMuZTQRMKo44kAlGQqcMskuIV+zLCHc7g8IKjsL6XJqWlcM9GYij9AV0aeBnWqKPcO1NKb1PjqDMtX/86SuFawppWJ6Tlc2hZXA4FY0MRrvu5Jwcj53y+4B1gDOd8Rtzusyucu7RI47jPTDYdLlz/DhLySnLEmPa2lVF2BeZKd6KoFdqPlrUc5/dfxATK5sxY97+bmyKKjVf6rlwkydO/gA039rCxV/PfAywRWqzHqR</vt:lpwstr>
  </property>
  <property fmtid="{D5CDD505-2E9C-101B-9397-08002B2CF9AE}" pid="174" name="x1ye=64">
    <vt:lpwstr>s9jNrccd5/uTh6ArNcVjgV9KDOPglbcZoXISLoVz4WyqjDWogZmV5iiTPntCdiSYhLiHa5WaPgPU1nVmcd7lnNxYEDkC+IEtLAo24wau4kAffzJOv32tqTZzK6h0LhgUnI67CdqgRZ/K5Z7D6qC/kd2yxNlCFH+k6VPZj2SChoRhioB5q1wyZVPtkFEWFZc+PoqttkpnLZdXzim+zTa0ED/jT025DuZYQGArUbO3uT0DlnC9ECskl7JcJ4M+6OB</vt:lpwstr>
  </property>
  <property fmtid="{D5CDD505-2E9C-101B-9397-08002B2CF9AE}" pid="175" name="x1ye=65">
    <vt:lpwstr>gSbl/ocBO/c3vUivrb55sOKt4EUwYwocZaJUsnol3vDFXaUpPbR40NSwK7gEKqh9FnS/BtqE9K5T8/0JhkegfMJ7WeMRcLDxULtjOp1QiPGe+xjAENV6hyDnz9oVvYJiEI90HBJlAXWGs/4bn/BS0riCjRJajIQk7KbfZMwFqupOCp2d4XsSNOa8kY9rzASyVGp4rsAUiCylIA3jLFiXlSdj+t46RpqAZwuSmL/x+CHbK+tomq0WEecqxM7lwwi</vt:lpwstr>
  </property>
  <property fmtid="{D5CDD505-2E9C-101B-9397-08002B2CF9AE}" pid="176" name="x1ye=66">
    <vt:lpwstr>S1sLn+TapzTgrIw8booJhkI6cuarmeSw0zCIEjG8GL527P+I4kAQox8/Kg3TZO0SMc4Vb1X2xwpXpRRF4TgeEpCFolgtxER+6WH/BEhZwT8tJpiPx3F84j7ufbjuzfRPvb9y77KhO4uXybqTz8eEn6nGso8nph/8S3rVjDwx8B/TUllvCFwoDs6xd230Ty2hu7uExTqlrGzAmGUimaSbaz94+j81hrFQqj6AMxoLchvRN6m9F7IHR4+ot3pubTG</vt:lpwstr>
  </property>
  <property fmtid="{D5CDD505-2E9C-101B-9397-08002B2CF9AE}" pid="177" name="x1ye=67">
    <vt:lpwstr>M5/9l4rApLADoKZoacPu9m+8HzvnXU4K3+DUnDib5cZS7GrEr/yqhkM14qUrTvnRFjnHDihIjvQITHeXEWEK2qZmJBdFRWTU9nw1ihHJlLA+zS/COT63kPPRTW+m6tk6jHl7B/H/pTm5u6tpI8KsvljnIeRettkhlaNOWDMfXnFGUBRkF0O+2FZ+4z5c7S8FsyGbH4VZarffMd+prJJIrPwb44qPS+GYgr3kje8Q7cAET5+17DTiwC2XBR7dwOB</vt:lpwstr>
  </property>
  <property fmtid="{D5CDD505-2E9C-101B-9397-08002B2CF9AE}" pid="178" name="x1ye=68">
    <vt:lpwstr>20YgGVjjtzc64U55nAd/71gWCLjuyjLMFlWPPbdIR3NM9IfEexr9XHSlyIGJJK7yUv80WVRjJWIPN9+JpukeFRlzVtLDKW419vn6sEtWVIQP7bWZyvQD1Z8FZnCWDvufrsc1GnMjLu69qvkQkLuv5+L7izq3JOsBR1v9NhHiTiIS3Xw7rdNDM1bi7SE5FufLiCnTZK8i/mi3vq1FLoNv+kNqRCKW9cO22+z4HDHoit3ZcfQY6nis8Rbkj5KFRO/</vt:lpwstr>
  </property>
  <property fmtid="{D5CDD505-2E9C-101B-9397-08002B2CF9AE}" pid="179" name="x1ye=69">
    <vt:lpwstr>APOQctxbSWeyPk+az14NLeeq6tlgvzvyjrfspNSKRAdU+kduFnlb9FYsVgfOqB4tIYf3Xn9lHecfu6OqR4FYsb/zn23HOSY1zVYFG86n7iojRHmF/BOYe7G4Hjt8qN9mVX2hJbqz/IcfFqmnl0cajyu3Ud4xr0ggdTxcZB2K9EgXffTVhTZUYaNXl7/qdmFNwdjlGXPxI9dVqw0F7JrHPAQXGnmPdiSqSyNHnmxqimOZ0D1YPWUt00Qs1iVkh+K</vt:lpwstr>
  </property>
  <property fmtid="{D5CDD505-2E9C-101B-9397-08002B2CF9AE}" pid="180" name="x1ye=7">
    <vt:lpwstr>peNAW7Uje+sh34Fquv4zdUfBP58AjWnof1l7+HnCC0s+35hW5Mho5l2pmNQ4pXxlzPTk0/XLkBhxqIMrd8DXFDcCws+daS0yl/l5jfXicsivZ526Xd7sJbJWhg7HskGa/P/38jVcydi/FvSN+x7YR0SJmn5HfcocZiekC7f6dz+7l4Y727TScKHgNkJNKAyRbW4/cCrWXPsvD/sujv8vVMOp00EvN5ft3MiuDgjDau1aEJYDVFI7rF7EkrcljyV</vt:lpwstr>
  </property>
  <property fmtid="{D5CDD505-2E9C-101B-9397-08002B2CF9AE}" pid="181" name="x1ye=70">
    <vt:lpwstr>dbHcSuuGFOgad6ShJKv4eYWEHW3HWjfe7xN5l1RDiY94ldf+4Rw6BlzoEVowAiz0nctitz2f3NcVM1JO1We36gdnlVKmdxVblmXcstvhoWdG0gT96UqeWLxLv4jS5on2QwQK70I8Y4KWHHrjdHdPz8zb8hqZgWPHx17y63fBLrPLDvxOF+KWgF7Pji4DKo24RWhR6feHmUWMeKjObBXylHZTLVzGJDH5NIGDY2YTVtH6LRk2OOvQq3eAxdM3HPa</vt:lpwstr>
  </property>
  <property fmtid="{D5CDD505-2E9C-101B-9397-08002B2CF9AE}" pid="182" name="x1ye=71">
    <vt:lpwstr>Fu9kRvHwCuhG4SEt7JnthCLu0d6jPicF02YXRNBGMTIKQ9doR6xvaYnIp44HVsoTqufWwxsTvNqSkhJ1BFwpKInOj3r3mNQv9+VBxNT8grV1OYNhGQkM+IOlWyGOdYgB/VvvSFoBpGQ+OJwekY/AA9J+EiP4pjlG2U0eHgGDiAS0619e2JcazB8haE/vlOA1pjtIuHbYzkztqK/yquKcPFNn6KO3zFlSvsz7lT0qf3a2eiplop64cJPHdmahIa6</vt:lpwstr>
  </property>
  <property fmtid="{D5CDD505-2E9C-101B-9397-08002B2CF9AE}" pid="183" name="x1ye=72">
    <vt:lpwstr>gENGWCoMQyKFE7aOxp4oKiPXj+aDyK5RL1bYaixh2nazC5n9+w0qCm/k2SpdB0Qnn5ryULBu/LfqE7CtZWlK8aLLkJ9FCU6fPEluX79TE2fuhccP8HWUN8wIJUUMWfKQke2jYJ7p8ucjUq7EXA0dugN3fuMd24dfmaE3tLQ7Ltr30KNPWhscuiUguX7jIJ+ZXqE29mrOkQbDtgQtNfve4Y8lgpXmEUNPwJwYpezsuDm056fkKOaY6uB3v2wN5u8</vt:lpwstr>
  </property>
  <property fmtid="{D5CDD505-2E9C-101B-9397-08002B2CF9AE}" pid="184" name="x1ye=73">
    <vt:lpwstr>HBMfMPyVvxgeY/UkbWDOLhY92JMRUK9xAy5XA5ouEDJv3WtU4k/f+HY83kaysaWmd7ZZP0SmtJHrFZ3e9YZfxUr5510G6DbgKmFyo2okE7WBB1kcSoOxl3U2XObWjT8KSSx7A61P8XaNuZJG0HAzAuv2GPy5gf37Wfq13OKmZd9DYKUiEym1JECxLUL+wO0GxTLN3BplaIfU2FVxuIQF9YUY0S0XxcYImU/FNhAc+Q0SnHg8hmTjZRpHj/EbRhX</vt:lpwstr>
  </property>
  <property fmtid="{D5CDD505-2E9C-101B-9397-08002B2CF9AE}" pid="185" name="x1ye=74">
    <vt:lpwstr>ugbhvfNFEpwMMRzbNalX/G+nboceQkzfhm1gw09/5sO+VmvL9Dcg13GUBsdHAgg39oXKDoc8R3oCI4nOfZE8B/UUXvrzgS6TBnRRNCll8PIcBsmPLVLB9SpzuBFrwX89ZoeLElcDXtlXjOqCGBa2y2UeJp3pm6Qm0lRdcFDQ3ql2AP5psTC2EUhqPYOFYMVFkzg/NFh90x+vAgk09+fwntEPbs6Cyzhg8CqTrpxcbflsWQQy0AV6gbqVtOSVRrW</vt:lpwstr>
  </property>
  <property fmtid="{D5CDD505-2E9C-101B-9397-08002B2CF9AE}" pid="186" name="x1ye=75">
    <vt:lpwstr>lkURq2HwdMcifiqCAA67vkO0bDB/NwIL2U71mrSv9qBgYoRVd8n/L1GiiUYJ6WfcO4C9BgavRj+CuXnuXFa11v/SLo3Rw+9RJJLWLRAazCqFRsw4iwZAlj/Jt7jt1igRgSobY3VxSa35u/LwMBRjjHGzXFRAi6s/812vUK1pp/1gE20BdlX4C323v87c1VpFNdsdckLWZTq4AY/Y7GwgxcbhqZfTWOy6xrhVTt5JFbgLaWYfGmHKI2QIUeEpYsB</vt:lpwstr>
  </property>
  <property fmtid="{D5CDD505-2E9C-101B-9397-08002B2CF9AE}" pid="187" name="x1ye=76">
    <vt:lpwstr>4AN4Vw0VwlIMasAJ/Xz4wJ86ZM2Vv/CTwmpnTvxvSF12xPTsz309ENs4z8kYQM9PTjRN3JWdynQEVZz4zyze8qXILR17RtP+SPrJd2aBFnqbRptDzqTnYXRBfbld2WHtOSWCmqzMry/YLhnI+Iq6D/tUcUAVd8aPD1rwwQ53xJmp7ohD6cepeqFBGbdoP0SW9rdu29rJdMPSo/r6bsrCyXxCOvuGQTzu8z2jw4EYbJPGlECWRN8UiwJ088dNDFS</vt:lpwstr>
  </property>
  <property fmtid="{D5CDD505-2E9C-101B-9397-08002B2CF9AE}" pid="188" name="x1ye=77">
    <vt:lpwstr>qKHQuqj8nN1caDoRUCJYZDJ63hkPEZE0FwLaArtdMcY2BFLQ87YhB5LKcPLLIS/x6goQUbojv6YBVORnE6lQpHTwZbR0yGc1pvlJ+LBEYVEHZ7Q8dJiJ17Xe/ArAwnV6LUg/W6YlCdagFqKWfrs1wiXBDIj98D81YSoO8+kjilesInBluaflEvaba97cUK/sEzMdhSg1zsViCk2/0y/GheRaePMwKPwWLup5Z0nNNvgT3xxoFO02M14hKNi9i92</vt:lpwstr>
  </property>
  <property fmtid="{D5CDD505-2E9C-101B-9397-08002B2CF9AE}" pid="189" name="x1ye=78">
    <vt:lpwstr>J7W0DwhBzEqO8bIIGdCrzprNdukwCwn/aQCO1hu+QOB4Z57XnfT5C9A1vUG8q0ZR395q+uoPsbaKi3zh+3m9cfqbNL475fj9tRmT6hfp+xdhw50V29Nq6qmWDoj42fOO/UT1g50yv8fdXhvlv15nSOY1QVA/ulJKxfLmRT3RAK7FA4jDIcljtIA2cf1ejVG4mvfzaWHxbyy3s7erN9hL2WZt3h48XEm/BVFU/AO3rWHaZ158RF+n0Oyxn9Y2UMl</vt:lpwstr>
  </property>
  <property fmtid="{D5CDD505-2E9C-101B-9397-08002B2CF9AE}" pid="190" name="x1ye=79">
    <vt:lpwstr>BPTByPMMNjCQTpl7xybq12/uRpp/AsPVrbqWMcbeziCVp2M0P4eKOogTZGGpRwDiYqnLymAfkA4aVR7Bq+YYEQ89Wu3cwo5C2THIB3CSO/2mNpsS92GM+jjWLX93dcFv86/isILN6CJjPLinYc0+FEnfUykzisDz+WKq3JpCJkUd2UrUuWltG84q83eaHu1sE4HFWsa2zZdePSHKQt3zwKa4AuledAIWTv4sO5RlMMZ0aDftgP6rq+bqRueQQTR</vt:lpwstr>
  </property>
  <property fmtid="{D5CDD505-2E9C-101B-9397-08002B2CF9AE}" pid="191" name="x1ye=8">
    <vt:lpwstr>lZFJmY8C1cXd3+X1nhZAoxZKopzQzt+lGU9k+VCYQf2GJYPPHunc9N0mnz6yEv5Tx61FyAjqFQ6FSOhhcqA7tdUbw71nuqmQzmH2vLS9qTGviX8+1sBF5tE0x5xQGKuJq/yQpZdtbAa9xN8AwCFNIYSf8RLGybcHaVWyX92cy4rze/2LbJI2WYHSudRT9K1+qKU6uS856VJxBeC5FWtju3XAYkQuSlkb67potVy6e/bt17iQzl96ocHXKPXEEMb</vt:lpwstr>
  </property>
  <property fmtid="{D5CDD505-2E9C-101B-9397-08002B2CF9AE}" pid="192" name="x1ye=80">
    <vt:lpwstr>oBXMc0axGDX9blqPs5PlkjULGTUNhMGba2S/t9YYErsLEP4rM0QCNruHV5f46DXD+18zKsOfNT1Q4AyHTcfOQTJ7xqwiGgddeQeIq6RxvcuY14ay2bauZeEKZEYKM25VdmPHws+yR43owr5ru7mnPlx7+9HIR6k/Pf/2Fs48ViRMuvodb9Xfkk134EBmfsjv94veCQLsnxc3C8b8IGHhc5Fz60E1crAX7XziayDr2/bF09UGIj+tUSjSTRUaDJH</vt:lpwstr>
  </property>
  <property fmtid="{D5CDD505-2E9C-101B-9397-08002B2CF9AE}" pid="193" name="x1ye=81">
    <vt:lpwstr>+gqoGz7fp5qAhzX6Qh6N5yls/Q/dCo4vL5hIfm77/YfrA1ikXLkW0l+Dz7q0IEEcguRl9RvbAxsHmMFK7c3WsZPMtblVcEcbSs7KKHzPW2iPmYo3Tdfu3eOsrUr2/U95qENFqnxsuR6svtlJ+CoQ9ELFR1Jwr+JUgJ1+6TwjyuMWK1YO/u+pW9idw+9+xRvrn/riH7dvJV4GNUQYCSJbEup4ObuHTebc93bM1+Sus2/0aEgIDEuVso23LdJ4JQy</vt:lpwstr>
  </property>
  <property fmtid="{D5CDD505-2E9C-101B-9397-08002B2CF9AE}" pid="194" name="x1ye=82">
    <vt:lpwstr>OymjKwMsbmhsRLCFiNuLMFMlt9eOXhbVGjxHoeuJdS9kWI+k86vFignWLhSUiJFE1D/VYuPmSs8EO7oBTNyEWGTcNRf+KHOjqQNfFJBk19ZtKuIdOsQCFcKA9c/5lrUQTHyzEeFjzupmnTlSRQPDtg1UrcLOZfkoC/JQ5/Mx4SCMt4GZbsoEydM87DCELz/J2OYPPXIxvLnjA7Fg/Uv3EipxZG7aaGSGuzFlgA8G0lyfwnJOd8suDm8JogMp/dY</vt:lpwstr>
  </property>
  <property fmtid="{D5CDD505-2E9C-101B-9397-08002B2CF9AE}" pid="195" name="x1ye=83">
    <vt:lpwstr>+GWObzP9r4ejXC4DiPgNv5euuAeX0aZ269Q1/yhOxa3IzU1WOQQhfYSyGPlp4L+PT33+/0qxDTU7Cd71oocD269Z7DX3eIVzLHAy0lyolnUu84BzlVefistQA8GeAfIZBGBlwQdibF0qOHB3AzKVIyePECmFAWoftAcXWEIQmocv3s/kb13ha9a5L4CVJNOOYDfHoltxIP16M2ur+CMI03noZuUMFvfGJizMW2oLeY7GQL6VSFrW0F/e1nr2qt/</vt:lpwstr>
  </property>
  <property fmtid="{D5CDD505-2E9C-101B-9397-08002B2CF9AE}" pid="196" name="x1ye=84">
    <vt:lpwstr>62K9weAHInUPavZ6CXGdcQi0SNKBfsyn0NbdBcHWoD7k4wsuyN0naJGnC/ESfLfpWRAYvC27Dy4eBByBS16BCUYbxWaBZ6DPaLW1hybBwmy9EIPxz+BiZRDqj21vPSjSIIrIDLly9xp5h/pJzypTHXmW3cv7HgC7Uug97/txfL9wmMkjjrXSB52foApIqB3XjQx1AxKCITsMV8JQc5eUz/U2WqX+sskK93tfq0buWd6mAYhS1Wmlz+c5anyJvzM</vt:lpwstr>
  </property>
  <property fmtid="{D5CDD505-2E9C-101B-9397-08002B2CF9AE}" pid="197" name="x1ye=85">
    <vt:lpwstr>IUc73fVK9quQPCYYTNcTK2EBF4jhmyrpj+PF/1u9mb6ylqNGaR3pT2+t0uAjJb0U4fmVxz/q7HQB5yUEP334CbZlhJ3IpS1tjJ6cS7beC79cfGLgq+gHgJAQKSFqsqrbewr0PQGJl4oMZdESmLQNFoPTBE5ziU57gdeJIoXJfvse0oJpde4yd39mDuNfZL9WhqN/epI6hTWOHh4y48NDdYEig4V2Kv048TtZlUeuQJuEbeDc1kHaxDXUe3wADeD</vt:lpwstr>
  </property>
  <property fmtid="{D5CDD505-2E9C-101B-9397-08002B2CF9AE}" pid="198" name="x1ye=86">
    <vt:lpwstr>gA/psakrpn/DtVrPe9xNVCZe55m1lv+7GxGNO29BSkOSkGwaS2z3nDOrsN7A+GupjwQZYzyhCtCWCEGTQmamZMXyn2AXrYRNiD7tq5nJv4fZmg+vc2A+e9k8pwpWCYAeFWsifB/Tt0Co9FsR7uBzNGJQ5eACwzWpEnhSYEiwoD7jStnTXWcHz/pI/cSk09Dsw3qVosK5xShLbs88q3Pyp/d6USuxlbeH1Yaw/jpbhmSQDbITVPg436lEhV369BG</vt:lpwstr>
  </property>
  <property fmtid="{D5CDD505-2E9C-101B-9397-08002B2CF9AE}" pid="199" name="x1ye=87">
    <vt:lpwstr>/cCKGFNS/2Heb1pxa7GFUAwZsOPmSMwkqi51DOoWyHMTHIf9ugoY2vpWyFFX81iyTDPrgDuWj+o6m3i1A9QBGo2RHLgpRUYlBxHG386AGph9UT8N9KBCwuGY7/BpDu5Y1gQ55fQAcyHRW5mDu1sA6wlw+tmTKHoMAgFkD9RkIRHRFtDG1axXJqUuCV27nqrdE9t6atA4q0fv9YO7Cgy3o2oCHq3Sck8TExX/DpDodMH5gwv3UnuewRLgFUYLqM3</vt:lpwstr>
  </property>
  <property fmtid="{D5CDD505-2E9C-101B-9397-08002B2CF9AE}" pid="200" name="x1ye=88">
    <vt:lpwstr>/BPy3WL5jWLu8+ka7DRqTSo/Qosbtm7MzFNw9u+UKdVbMk688O37gHqTEuq9FZ1o1wo/7SwuFRo3W1z8GCF9B5z0CI8muZd7VkxCnBl0vI87hl7ao919Mvlujh4+g6foOMogBAzcQn4i4iOZANuOsp/pk7n9pL9jKhGWyuWIGqK1ILUDGg4FQKOilCIizaRxvK3bgzWb0dyENa8lvyXrkavnkNnPHWHK9v0ZATU8v7WGfLjAnXmXS8xYTqXRXPf</vt:lpwstr>
  </property>
  <property fmtid="{D5CDD505-2E9C-101B-9397-08002B2CF9AE}" pid="201" name="x1ye=89">
    <vt:lpwstr>HvSz263SDpb4e5VoJ/8Uw3nAfnLjDNj8/15EcZ8Lzy2O/hN8yXDVzkWAo2DIIEq8CTvGoCVpFiYhBM3H2tWYyahDAj7gscwfvOnkrias2H2Ujq1RP51FO7k6tvhRnit9rVrnkM52oVk0v+pjK5/MqO6d+hT54TqBfX6hXFGYhDO8nLUyw5Sn+WYHmoeusK7lhrdD0gs5EyTm3JeUFyqCeDPdVFGeBy2mvquZ2/mpir5Qsmaz+rU3ZwN3WwRjYYR</vt:lpwstr>
  </property>
  <property fmtid="{D5CDD505-2E9C-101B-9397-08002B2CF9AE}" pid="202" name="x1ye=9">
    <vt:lpwstr>YILYBggOTkBwyfmHUKgVtCfZNCmD6sKMPEkxShrYgxObsrZJ0fPfvY8v+p+2hEjiAnE5WHIR/XeEDf0J/1Un0vMeTN9nEguMkLzcSmmwDElak1UK5BicIpRdSyMwSVoQRjaUyB8wvabKBn7mQKYl1opChmNb90ZqJyGDM6/0BRFAcwaZeesOhdRBN27NkxUxG99wZeIJhpJS5C82mwvs/KoNYJh9dnYFe9fQC4C9iwp1WAVEhqYHDz3aeLhOtGm</vt:lpwstr>
  </property>
  <property fmtid="{D5CDD505-2E9C-101B-9397-08002B2CF9AE}" pid="203" name="x1ye=90">
    <vt:lpwstr>xalAGoYvVAgLmzmXm0fH0LY/r41JD67v2atXOZGBedKl4QbB8IuRndwgp+RSBre+EDNrguRpEAExFV2o0TzsfwBccNDnoA8F3wZiUqDbW3gIbZwrRuJXZYYLtygli1FR49x/AVx0JsiFUqp8myeuIlx7JksoQsgqzTbV+8eeLvuHbQ70au3GRwqCTcRsIlgtEq5MjOzTvKcrKLo9I+Fa8BTIc4d5IdyDYl1aXvdYq33qfqGE1fj4u7BDTQIelrl</vt:lpwstr>
  </property>
  <property fmtid="{D5CDD505-2E9C-101B-9397-08002B2CF9AE}" pid="204" name="x1ye=91">
    <vt:lpwstr>Sgx/YxY4wtfAPgrdxPO13r9QGbot3d8+pz5df2mFUJuvyGC6V7fn34g4B1B5bHGd0ft2L2PC+eCI1TYIsyoYcYQbgZt5JK+2w+ovgX5/SW5LqoOEASOqpIbOFNbzEYam1DA76d2TyS2mb+Q1HhhQ0jC/Q/ssyISCchIqnM85fROAHMWs16/YQ40POkBqkFvhRjBNS5A13VogJOFDKwN2EctD2ZZOUHzUfVOUnKrnNvxEpzMw58OFEueflm/RpDR</vt:lpwstr>
  </property>
  <property fmtid="{D5CDD505-2E9C-101B-9397-08002B2CF9AE}" pid="205" name="x1ye=92">
    <vt:lpwstr>ro2hEF49nXSa25SVZd54HGa87MoZf3sWnfuIrheErjSPpbZfCqs/nKvRj4q+LU8PvCxmGeIcQMUD6zsHfIlQTWJM4NqPBwbW3Y2jsoeFwGj0BLdb30YzBIWtJV/knc+Ch/fw0bNBgQI+LwstQZyKgWPNX3eDR5BF9+IzE49GxOEEST/00KoS/Xtue9jzkXK/MFoOJ4S6OjC5ieswPf42JySZmpYxIbVeDygX+QRbisozDbEIfVjMMMjZSmp0apf</vt:lpwstr>
  </property>
  <property fmtid="{D5CDD505-2E9C-101B-9397-08002B2CF9AE}" pid="206" name="x1ye=93">
    <vt:lpwstr>Spnai+ts8lcPXRIF/+YlR+/b3EnohGoLWLbj3PAx09zAFnQ8aoIpoafTtdgwfOt/+bXWve3YL4Sd+tcwV2YDkDcRVu+bYCSOu8uvF5LjWFVNQm2ijuvVx8Nqt43MuH4P++7bOYpHQlM8GvHmQqBxY5Vqe8ukBE27o5SKDl1WsuCWlhthVTYxSpMUR3UBC6+Db4pogjo55MdshaTDtH0BAgJxfzdBXZ26bNpiPr6BBd8iu1qV8JKhBTU/qd01TTn</vt:lpwstr>
  </property>
  <property fmtid="{D5CDD505-2E9C-101B-9397-08002B2CF9AE}" pid="207" name="x1ye=94">
    <vt:lpwstr>kf8ApNLCEOVr25j4oJ4hltDrJptfzOHZuzfHUYP7Y13YQoEPLufKumQRrtRWkJf/dpjEEZHkiNTAjMd6VM6FdGnseYD5+gtA5rFxaaL4CpDZ76Np8PVsWE52zaAUBHn/n4yirzkoix7UNk1Wq9U5+Cg4oPwXiFAbzI278GKt3J/hLOBoDBijyBs+iPpEA8ZloUgBU4eTdauuKCELGfD7aBWGB+HYTVKIi/q17tvKm1CO/L1dMYhD9XNL7oyQOIH</vt:lpwstr>
  </property>
  <property fmtid="{D5CDD505-2E9C-101B-9397-08002B2CF9AE}" pid="208" name="x1ye=95">
    <vt:lpwstr>ByoYa2muxU4/T1HtH6+pJnfbbOArArLHwQJ/brOVtMgaTr4evv2sRxRHkeT3F/NaiCRaMpQeAdC/lH8Azzgx16239OG4xV3AhaX7gwcj+lktcdad9XuZzuR4eYAv8uiv9qDNbnNAF/K01fl2+lJstHmsFdEs9+ruu+AN8av+5TJhXLVp4YXCRTIEPVsQNJPHh1SLyTy14VjVMnVhiQH1RnKxEWt5vuCtR3xA+rupfqcaofc6HXcG/urI8Gd4d6p</vt:lpwstr>
  </property>
  <property fmtid="{D5CDD505-2E9C-101B-9397-08002B2CF9AE}" pid="209" name="x1ye=96">
    <vt:lpwstr>vCiCwmRbm+nKlO0JxYVNzzfeWanqBvc42hWJWPlD6IvtVyF4wHeqFZkbMshQtzm3/cK2X6kV7I8R35rekcIs7TafBfbDDrd8n0NGQjcqNb+LqLer5rxPZTxpKRDtF37eod0okeS3prQMgMCGfsRmvF7gYfTyDVEkSCXOss6ZkVg7MNDwUuxnsbAya2KE05BdN/o93JBDk0dY9Lggw01x2ZL2x9tkADvpaSTlDv9rpclGnnxdRGvmIEKOamN0PLA</vt:lpwstr>
  </property>
  <property fmtid="{D5CDD505-2E9C-101B-9397-08002B2CF9AE}" pid="210" name="x1ye=97">
    <vt:lpwstr>DjCTF2VDjVHXUB27DbJiJ/QB7i0pH7OINZ1i8MjQAvc+D2NbPBXtmgmAcYuVqt6kFlR8Qqai70ygmuZVqhkBfug3/FX0VdJ/LkgVLqoskyNlOs1sO+qSuQv5ubfZkmlNc4CZt5VqGSTefl8Q6Rgi+Tclx6Tbs5rdmug4aYEyCNcFkOH2yAuO7xGOTxvx55HfpEb44tIl2fKmMR6HrYUqh97kG+rGrbRfLloJxKjZZoqtJfuxD2ABpO/lmaUgcPI</vt:lpwstr>
  </property>
  <property fmtid="{D5CDD505-2E9C-101B-9397-08002B2CF9AE}" pid="211" name="x1ye=98">
    <vt:lpwstr>D6vLCy4Nfrlaufftu4lZ1/McYLwfSj8Ty+IdCi8GCa9NgxL01oh+9AzhOt9SxJYzF9FKgGKDwAcjFSpdrhF7TpbTSZntpl9xEZfEpepQESXIVmrSLD7CDkKYlGQDZqFtEJNqfoti0X6XZk1UVkVppGFqXcf4/RjvzoazDQpsLurLvExuAH5zQysRA+pgt32ILinmGIn9hHQZ1Lg+Tv0rDxY7SWQPfP7HUfYqQKAQs9FKQCGIM6TlZUZLrqaQ2qv</vt:lpwstr>
  </property>
  <property fmtid="{D5CDD505-2E9C-101B-9397-08002B2CF9AE}" pid="212" name="x1ye=99">
    <vt:lpwstr>szZDyZzjF/AkpZf0b5COKiXwBWdEvKNkgIXczQxeZEoRbCFO9UGveVdfUo/QY93awZz0Ed5Jfy6x8v5XJlsnd5X54m3eUub4eM2Cor8S35YQ4xEciEN8zdb5/KFs/YehqA7THnZSc121Om6Iv12s0l8NJTaJXMEmRUrFrMCuSRU4KnmUspOHe7FPxnD6eu5DYtuMOa3XFrJXESA04SzQqRRC5t9QnYMxZ9IS77NGJm1fj1hEjQ2fZXK1pEfhwT+</vt:lpwstr>
  </property>
</Properties>
</file>